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179" w:rsidRDefault="00A87179" w:rsidP="00A87179">
      <w:pPr>
        <w:pStyle w:val="1"/>
      </w:pPr>
      <w:r>
        <w:t>Федеральный закон от 28 декабря 2012 г. N 272-ФЗ "О мерах воздействия на лиц, причастных к нарушениям основополагающих прав и свобод человека, прав и свобод граждан Российской Федерации"</w:t>
      </w:r>
    </w:p>
    <w:p w:rsidR="00A87179" w:rsidRDefault="00A87179" w:rsidP="00A87179">
      <w:pPr>
        <w:pStyle w:val="3"/>
      </w:pPr>
      <w:r>
        <w:t>"</w:t>
      </w:r>
      <w:bookmarkStart w:id="0" w:name="_GoBack"/>
      <w:r>
        <w:t>Закон Димы Яковлева</w:t>
      </w:r>
      <w:bookmarkEnd w:id="0"/>
      <w:r>
        <w:t>"</w:t>
      </w:r>
    </w:p>
    <w:p w:rsidR="00A87179" w:rsidRDefault="00A87179" w:rsidP="00A87179">
      <w:pPr>
        <w:pStyle w:val="a4"/>
      </w:pPr>
      <w:r>
        <w:t>Федеральный закон от 28 декабря 2012 года № 272-ФЗ "О мерах воздействия на лиц, причастных к нарушениям основополагающих прав и свобод человека, прав и свобод граждан Российской Федерации"</w:t>
      </w:r>
    </w:p>
    <w:p w:rsidR="00A87179" w:rsidRDefault="00A87179" w:rsidP="00A87179">
      <w:pPr>
        <w:pStyle w:val="a4"/>
      </w:pPr>
      <w:r>
        <w:t>Дата подписания: 28.12.2012</w:t>
      </w:r>
    </w:p>
    <w:p w:rsidR="00A87179" w:rsidRDefault="00A87179" w:rsidP="00A87179">
      <w:pPr>
        <w:pStyle w:val="a4"/>
      </w:pPr>
      <w:r>
        <w:t>Дата публикации: 29.12.2012 00:59</w:t>
      </w:r>
    </w:p>
    <w:p w:rsidR="00A87179" w:rsidRDefault="00A87179" w:rsidP="00A87179">
      <w:pPr>
        <w:pStyle w:val="a4"/>
      </w:pPr>
      <w:proofErr w:type="gramStart"/>
      <w:r>
        <w:rPr>
          <w:b/>
          <w:bCs/>
        </w:rPr>
        <w:t>Принят</w:t>
      </w:r>
      <w:proofErr w:type="gramEnd"/>
      <w:r>
        <w:rPr>
          <w:b/>
          <w:bCs/>
        </w:rPr>
        <w:t xml:space="preserve"> Государственной Думой 21 декабря 2012 года </w:t>
      </w:r>
    </w:p>
    <w:p w:rsidR="00A87179" w:rsidRDefault="00A87179" w:rsidP="00A87179">
      <w:pPr>
        <w:pStyle w:val="a4"/>
      </w:pPr>
      <w:proofErr w:type="gramStart"/>
      <w:r>
        <w:rPr>
          <w:b/>
          <w:bCs/>
        </w:rPr>
        <w:t>Одобрен</w:t>
      </w:r>
      <w:proofErr w:type="gramEnd"/>
      <w:r>
        <w:rPr>
          <w:b/>
          <w:bCs/>
        </w:rPr>
        <w:t xml:space="preserve"> Советом Федерации 26 декабря 2012 года</w:t>
      </w:r>
    </w:p>
    <w:p w:rsidR="00A87179" w:rsidRDefault="00A87179" w:rsidP="00A87179">
      <w:pPr>
        <w:pStyle w:val="a4"/>
      </w:pPr>
      <w:r>
        <w:rPr>
          <w:b/>
          <w:bCs/>
        </w:rPr>
        <w:t>Статья 1</w:t>
      </w:r>
    </w:p>
    <w:p w:rsidR="00A87179" w:rsidRDefault="00A87179" w:rsidP="00A87179">
      <w:pPr>
        <w:pStyle w:val="a4"/>
      </w:pPr>
      <w:r>
        <w:t>К мерам воздействия на лиц, причастных к нарушениям основополагающих прав и свобод человека, прав и свобод граждан Российской Федерации, относятся:</w:t>
      </w:r>
    </w:p>
    <w:p w:rsidR="00A87179" w:rsidRDefault="00A87179" w:rsidP="00A87179">
      <w:pPr>
        <w:pStyle w:val="a4"/>
      </w:pPr>
      <w:r>
        <w:t>1) запрет на въезд в Российскую Федерацию граждан Соединенных Штатов Америки:</w:t>
      </w:r>
    </w:p>
    <w:p w:rsidR="00A87179" w:rsidRDefault="00A87179" w:rsidP="00A87179">
      <w:pPr>
        <w:pStyle w:val="a4"/>
      </w:pPr>
      <w:r>
        <w:t>а) причастных к нарушениям основополагающих прав и свобод человека;</w:t>
      </w:r>
    </w:p>
    <w:p w:rsidR="00A87179" w:rsidRDefault="00A87179" w:rsidP="00A87179">
      <w:pPr>
        <w:pStyle w:val="a4"/>
      </w:pPr>
      <w:r>
        <w:t>б) совершивших преступления в отношении граждан Российской Федерации, находящихся за рубежом, или причастных к их совершению;</w:t>
      </w:r>
    </w:p>
    <w:p w:rsidR="00A87179" w:rsidRDefault="00A87179" w:rsidP="00A87179">
      <w:pPr>
        <w:pStyle w:val="a4"/>
      </w:pPr>
      <w:r>
        <w:t>в) наделенных государственными полномочиями и способствовавших своими действиями (бездействием) освобождению от ответственности лиц, совершивших преступления в отношении граждан</w:t>
      </w:r>
    </w:p>
    <w:p w:rsidR="00A87179" w:rsidRDefault="00A87179" w:rsidP="00A87179">
      <w:pPr>
        <w:pStyle w:val="a4"/>
      </w:pPr>
      <w:r>
        <w:t xml:space="preserve">Российской Федерации или </w:t>
      </w:r>
      <w:proofErr w:type="gramStart"/>
      <w:r>
        <w:t>причастных</w:t>
      </w:r>
      <w:proofErr w:type="gramEnd"/>
      <w:r>
        <w:t xml:space="preserve"> к их совершению;</w:t>
      </w:r>
    </w:p>
    <w:p w:rsidR="00A87179" w:rsidRDefault="00A87179" w:rsidP="00A87179">
      <w:pPr>
        <w:pStyle w:val="a4"/>
      </w:pPr>
      <w:r>
        <w:t>г) в чьи должностные обязанности входило принятие решений, отсутствие или наличие которых привело к освобождению от ответственности лиц, совершивших преступления в отношении граждан Российской Федерации или причастных к их совершению;</w:t>
      </w:r>
    </w:p>
    <w:p w:rsidR="00A87179" w:rsidRDefault="00A87179" w:rsidP="00A87179">
      <w:pPr>
        <w:pStyle w:val="a4"/>
      </w:pPr>
      <w:r>
        <w:t>д) причастных к похищению и незаконному лишению свободы граждан Российской Федерации;</w:t>
      </w:r>
    </w:p>
    <w:p w:rsidR="00A87179" w:rsidRDefault="00A87179" w:rsidP="00A87179">
      <w:pPr>
        <w:pStyle w:val="a4"/>
      </w:pPr>
      <w:r>
        <w:t>е) вынесших необоснованные и несправедливые приговоры в отношении граждан Российской Федерации;</w:t>
      </w:r>
    </w:p>
    <w:p w:rsidR="00A87179" w:rsidRDefault="00A87179" w:rsidP="00A87179">
      <w:pPr>
        <w:pStyle w:val="a4"/>
      </w:pPr>
      <w:r>
        <w:t>ж) осуществляющих необоснованное юридическое преследование граждан Российской Федерации;</w:t>
      </w:r>
    </w:p>
    <w:p w:rsidR="00A87179" w:rsidRDefault="00A87179" w:rsidP="00A87179">
      <w:pPr>
        <w:pStyle w:val="a4"/>
      </w:pPr>
      <w:r>
        <w:lastRenderedPageBreak/>
        <w:t>з) принявших необоснованные решения, нарушившие права и законные интересы граждан и организаций Российской Федерации;</w:t>
      </w:r>
    </w:p>
    <w:p w:rsidR="00A87179" w:rsidRDefault="00A87179" w:rsidP="00A87179">
      <w:pPr>
        <w:pStyle w:val="a4"/>
      </w:pPr>
      <w:r>
        <w:t>2) арест на территории Российской Федерации финансовых и иных активов граждан Соединенных Штатов Америки, которым запрещен въезд в Российскую Федерацию, и запрет на любые сделки с собственностью и инвестициями этих граждан.</w:t>
      </w:r>
    </w:p>
    <w:p w:rsidR="00A87179" w:rsidRDefault="00A87179" w:rsidP="00A87179">
      <w:pPr>
        <w:pStyle w:val="a4"/>
      </w:pPr>
      <w:r>
        <w:rPr>
          <w:b/>
          <w:bCs/>
        </w:rPr>
        <w:t>Статья 2</w:t>
      </w:r>
    </w:p>
    <w:p w:rsidR="00A87179" w:rsidRDefault="00A87179" w:rsidP="00A87179">
      <w:pPr>
        <w:pStyle w:val="a4"/>
      </w:pPr>
      <w:r>
        <w:t>1. Список граждан Соединенных Штатов Америки, которым запрещается въезд в Российскую Федерацию, и организаций, деятельность которых приостановлена в соответствии со статьей 3 настоящего Федерального закона, ведется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rsidR="00A87179" w:rsidRDefault="00A87179" w:rsidP="00A87179">
      <w:pPr>
        <w:pStyle w:val="a4"/>
      </w:pPr>
      <w:r>
        <w:t>2. В отношении граждан Соединенных Штатов Америки, включенных в список, предусмотренный частью 1 настоящей статьи:</w:t>
      </w:r>
    </w:p>
    <w:p w:rsidR="00A87179" w:rsidRDefault="00A87179" w:rsidP="00A87179">
      <w:pPr>
        <w:pStyle w:val="a4"/>
      </w:pPr>
      <w:r>
        <w:t>1) устанавливается запрет на распоряжение имуществом, находящимся на территории Российской Федерации;</w:t>
      </w:r>
    </w:p>
    <w:p w:rsidR="00A87179" w:rsidRDefault="00A87179" w:rsidP="00A87179">
      <w:pPr>
        <w:pStyle w:val="a4"/>
      </w:pPr>
      <w:r>
        <w:t>2) приостанавливается деятельность на территории Российской Федерации находящихся под их контролем юридических лиц;</w:t>
      </w:r>
    </w:p>
    <w:p w:rsidR="00A87179" w:rsidRDefault="00A87179" w:rsidP="00A87179">
      <w:pPr>
        <w:pStyle w:val="a4"/>
      </w:pPr>
      <w:r>
        <w:t>3) приостанавливаются полномочия (членство) в советах директоров или иных органах управления организаций, зарегистрированных на территории Российской Федерации.</w:t>
      </w:r>
    </w:p>
    <w:p w:rsidR="00A87179" w:rsidRDefault="00A87179" w:rsidP="00A87179">
      <w:pPr>
        <w:pStyle w:val="a4"/>
      </w:pPr>
      <w:r>
        <w:t xml:space="preserve">3. </w:t>
      </w:r>
      <w:proofErr w:type="gramStart"/>
      <w:r>
        <w:t>Предложения о внесении изменений в список, предусмотренный частью 1 настоящей статьи, могут представляться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членами Совета Федерации Федерального Собрания Российской Федерации, депутатами Государственной Думы Федерального Собрания Российской Федерации, Уполномоченным по правам человека в Российской Федерации, политическими партиями, Общественной палатой</w:t>
      </w:r>
      <w:proofErr w:type="gramEnd"/>
      <w:r>
        <w:t xml:space="preserve"> Российской Федерации, а также государственными органами.</w:t>
      </w:r>
    </w:p>
    <w:p w:rsidR="00A87179" w:rsidRDefault="00A87179" w:rsidP="00A87179">
      <w:pPr>
        <w:pStyle w:val="a4"/>
      </w:pPr>
      <w:r>
        <w:t>4. Порядок ведения списка, предусмотренного частью 1 настоящей статьи, определяется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rsidR="00A87179" w:rsidRDefault="00A87179" w:rsidP="00A87179">
      <w:pPr>
        <w:pStyle w:val="a4"/>
      </w:pPr>
      <w:r>
        <w:t>5. Руководитель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не реже одного раза в год информирует палаты Федерального Собрания Российской Федерации о ходе выполнения настоящего Федерального закона.</w:t>
      </w:r>
    </w:p>
    <w:p w:rsidR="00A87179" w:rsidRDefault="00A87179" w:rsidP="00A87179">
      <w:pPr>
        <w:pStyle w:val="a4"/>
      </w:pPr>
      <w:r>
        <w:rPr>
          <w:b/>
          <w:bCs/>
        </w:rPr>
        <w:t>Статья 3</w:t>
      </w:r>
    </w:p>
    <w:p w:rsidR="00A87179" w:rsidRDefault="00A87179" w:rsidP="00A87179">
      <w:pPr>
        <w:pStyle w:val="a4"/>
      </w:pPr>
      <w:r>
        <w:t xml:space="preserve">1. </w:t>
      </w:r>
      <w:proofErr w:type="gramStart"/>
      <w:r>
        <w:t xml:space="preserve">В соответствии с настоящим Федеральным законом деятельность некоммерческих организаций, которые участвуют в политической деятельности, осуществляемой на </w:t>
      </w:r>
      <w:r>
        <w:lastRenderedPageBreak/>
        <w:t>территории Российской Федерации, и безвозмездно получают денежные средства и иное имущество от граждан (организаций) Соединенных Штатов Америки или реализуют на территории Российской Федерации проекты, программы либо осуществляют иную деятельность, которые представляют угрозу интересам Российской Федерации, приостанавливается федеральным органом исполнительной власти, осуществляющим функции по выработке</w:t>
      </w:r>
      <w:proofErr w:type="gramEnd"/>
      <w:r>
        <w:t xml:space="preserve"> и реализации государственной политики и нормативно-правовому регулированию в сфере регистрации некоммерческих организаций.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регистрации некоммерческих организаций, направляет сведения о некоммерческих организациях, деятельность которых приостановлена,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rsidR="00A87179" w:rsidRDefault="00A87179" w:rsidP="00A87179">
      <w:pPr>
        <w:pStyle w:val="a4"/>
      </w:pPr>
      <w:r>
        <w:t>2. Гражданин Российской Федерации, имеющий гражданство Соединенных Штатов Америки, не может быть членом или руководителем некоммерческой организации, ее структурного подразделения либо структурного подразделения международной или иностранной некоммерческой организации (отделения, филиала или представительства), участвующих в политической деятельности, осуществляемой на территории Российской Федерации. Нарушение данного запрета влечет за собой приостановление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регистрации некоммерческих организаций, деятельности указанной некоммерческой организации (структурного подразделения).</w:t>
      </w:r>
    </w:p>
    <w:p w:rsidR="00A87179" w:rsidRDefault="00A87179" w:rsidP="00A87179">
      <w:pPr>
        <w:pStyle w:val="a4"/>
      </w:pPr>
      <w:r>
        <w:t>3. Приостановление деятельности некоммерческой организации (структурного подразделения) в соответствии с частями 1 и 2 настоящей статьи влечет наступление последствий, предусмотренных абзацем первым пункта 61 статьи 32 Федерального закона от 12 января 1996 года № 7-ФЗ "О некоммерческих организациях". В отношении имущества некоммерческих организаций (структурных подразделений), деятельность которых приостанавливается в соответствии с частями 1 и 2 настоящей статьи, решение о наложении на него ареста принимается судом по заявлению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регистрации некоммерческих организаций.</w:t>
      </w:r>
    </w:p>
    <w:p w:rsidR="00A87179" w:rsidRDefault="00A87179" w:rsidP="00A87179">
      <w:pPr>
        <w:pStyle w:val="a4"/>
      </w:pPr>
      <w:r>
        <w:t>4. В случае</w:t>
      </w:r>
      <w:proofErr w:type="gramStart"/>
      <w:r>
        <w:t>,</w:t>
      </w:r>
      <w:proofErr w:type="gramEnd"/>
      <w:r>
        <w:t xml:space="preserve"> если некоммерческая организация, деятельность которой была приостановлена в соответствии с настоящим Федеральным законом, прекратит безвозмездное получение денежных средств и иного имущества от граждан (организаций) Соединенных Штатов Америки либо прекратит на территории Российской Федерации реализацию проектов, программ либо осуществление иной деятельности, которые представляют угрозу интересам Российской Федерации, деятельность такой организации возобновляется по решению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регистрации некоммерческих организаций.</w:t>
      </w:r>
    </w:p>
    <w:p w:rsidR="00A87179" w:rsidRDefault="00A87179" w:rsidP="00A87179">
      <w:pPr>
        <w:pStyle w:val="a4"/>
      </w:pPr>
      <w:r>
        <w:rPr>
          <w:b/>
          <w:bCs/>
        </w:rPr>
        <w:t>Статья 4</w:t>
      </w:r>
    </w:p>
    <w:p w:rsidR="00A87179" w:rsidRDefault="00A87179" w:rsidP="00A87179">
      <w:pPr>
        <w:pStyle w:val="a4"/>
      </w:pPr>
      <w:r>
        <w:t xml:space="preserve">1. Запрещается передача детей, являющихся гражданами Российской Федерации, на усыновление (удочерение) гражданам Соединенных Штатов Америки, а также </w:t>
      </w:r>
      <w:r>
        <w:lastRenderedPageBreak/>
        <w:t>осуществление на территории Российской Федерации деятельности органов и организаций в целях подбора и передачи детей, являющихся гражданами Российской Федерации, на усыновление (удочерение) гражданам Соединенных Штатов Америки, желающим усыновить (удочерить) указанных детей.</w:t>
      </w:r>
    </w:p>
    <w:p w:rsidR="00A87179" w:rsidRDefault="00A87179" w:rsidP="00A87179">
      <w:pPr>
        <w:pStyle w:val="a4"/>
      </w:pPr>
      <w:r>
        <w:t xml:space="preserve">2. </w:t>
      </w:r>
      <w:proofErr w:type="gramStart"/>
      <w:r>
        <w:t>В связи с установленным частью 1 настоящей статьи запретом на передачу детей, являющихся гражданами Российской Федерации, на усыновление (удочерение) гражданам Соединенных Штатов Америки прекратить от имени Российской Федерации действие Соглашения между Российской Федерацией и Соединенными Штатами Америки о сотрудничестве в области усыновления (удочерения) детей, подписанного в городе Вашингтоне 13 июля 2011 года.</w:t>
      </w:r>
      <w:proofErr w:type="gramEnd"/>
    </w:p>
    <w:p w:rsidR="00A87179" w:rsidRDefault="00A87179" w:rsidP="00A87179">
      <w:pPr>
        <w:pStyle w:val="a4"/>
      </w:pPr>
      <w:r>
        <w:rPr>
          <w:b/>
          <w:bCs/>
        </w:rPr>
        <w:t>Статья 5</w:t>
      </w:r>
    </w:p>
    <w:p w:rsidR="00A87179" w:rsidRDefault="00A87179" w:rsidP="00A87179">
      <w:pPr>
        <w:pStyle w:val="a4"/>
      </w:pPr>
      <w:proofErr w:type="gramStart"/>
      <w:r>
        <w:t>Внести в подпункт 7 части первой статьи 27 Федерального закона от 15 августа 1996 года № 114-ФЗ "О порядке выезда из Российской Федерации и въезда в Российскую Федерацию" (Собрание законодательства Российской Федерации, 1996, № 34, ст. 4029; 2003, № 2, ст. 159; 2006, № 31, ст. 3420; 2007, № 3, ст. 410; 2008, № 19, ст. 2094;</w:t>
      </w:r>
      <w:proofErr w:type="gramEnd"/>
      <w:r>
        <w:t xml:space="preserve"> № 30, ст. 3616) изменение, изложив его в следующей редакции:</w:t>
      </w:r>
      <w:r>
        <w:br/>
        <w:t xml:space="preserve">"7) в отношении иностранного гражданина или лица без гражданства принято решение о нежелательности пребывания (проживания) в Российской Федерации, в том </w:t>
      </w:r>
      <w:proofErr w:type="gramStart"/>
      <w:r>
        <w:t>числе</w:t>
      </w:r>
      <w:proofErr w:type="gramEnd"/>
      <w:r>
        <w:t xml:space="preserve"> если этот гражданин включен в список граждан Соединенных Штатов Америки, которым запрещается въезд в Российскую Федерацию;".</w:t>
      </w:r>
    </w:p>
    <w:p w:rsidR="00A87179" w:rsidRDefault="00A87179" w:rsidP="00A87179">
      <w:pPr>
        <w:pStyle w:val="a4"/>
      </w:pPr>
      <w:r>
        <w:rPr>
          <w:b/>
          <w:bCs/>
        </w:rPr>
        <w:t>Статья 6</w:t>
      </w:r>
    </w:p>
    <w:p w:rsidR="00A87179" w:rsidRDefault="00A87179" w:rsidP="00A87179">
      <w:pPr>
        <w:pStyle w:val="a4"/>
      </w:pPr>
      <w:proofErr w:type="gramStart"/>
      <w:r>
        <w:t>Действие настоящего Федерального закона и подпункта 7 части первой статьи 27 Федерального закона от 15 августа 1996 года № 114-ФЗ "О порядке выезда из Российской Федерации и въезда в Российскую Федерацию" (в редакции настоящего Федерального закона) распространяется на граждан государств, которые приняли решение о запрете въезда граждан Российской Федерации на территории этих государств и об аресте активов граждан Российской Федерации по</w:t>
      </w:r>
      <w:proofErr w:type="gramEnd"/>
      <w:r>
        <w:t xml:space="preserve"> мотиву причастности граждан Российской Федерации к нарушениям прав человека в Российской Федерации.</w:t>
      </w:r>
    </w:p>
    <w:p w:rsidR="00A87179" w:rsidRDefault="00A87179" w:rsidP="00A87179">
      <w:pPr>
        <w:pStyle w:val="a4"/>
      </w:pPr>
      <w:r>
        <w:rPr>
          <w:b/>
          <w:bCs/>
        </w:rPr>
        <w:t>Статья 7</w:t>
      </w:r>
    </w:p>
    <w:p w:rsidR="00A87179" w:rsidRDefault="00A87179" w:rsidP="00A87179">
      <w:pPr>
        <w:pStyle w:val="a4"/>
      </w:pPr>
      <w:r>
        <w:t>Настоящий Федеральный закон вступает в силу с 1 января 2013 года.</w:t>
      </w:r>
    </w:p>
    <w:p w:rsidR="00A87179" w:rsidRDefault="00A87179" w:rsidP="00A87179">
      <w:pPr>
        <w:pStyle w:val="a4"/>
      </w:pPr>
      <w:r>
        <w:rPr>
          <w:b/>
          <w:bCs/>
        </w:rPr>
        <w:t xml:space="preserve">Президент Российской Федерации </w:t>
      </w:r>
    </w:p>
    <w:p w:rsidR="00A87179" w:rsidRDefault="00A87179" w:rsidP="00A87179">
      <w:pPr>
        <w:pStyle w:val="a4"/>
      </w:pPr>
      <w:r>
        <w:rPr>
          <w:b/>
          <w:bCs/>
        </w:rPr>
        <w:t>В. Путин</w:t>
      </w:r>
    </w:p>
    <w:p w:rsidR="00C50C06" w:rsidRPr="00A87179" w:rsidRDefault="00C50C06" w:rsidP="00A87179"/>
    <w:sectPr w:rsidR="00C50C06" w:rsidRPr="00A871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tabs>
          <w:tab w:val="num" w:pos="720"/>
        </w:tabs>
        <w:ind w:left="720" w:hanging="360"/>
      </w:pPr>
      <w:rPr>
        <w:rFonts w:ascii="Times New Roman" w:hAnsi="Times New Roman"/>
        <w:sz w:val="24"/>
        <w:szCs w:val="24"/>
      </w:rPr>
    </w:lvl>
    <w:lvl w:ilvl="1">
      <w:start w:val="1"/>
      <w:numFmt w:val="decimal"/>
      <w:lvlText w:val="%2."/>
      <w:lvlJc w:val="left"/>
      <w:pPr>
        <w:tabs>
          <w:tab w:val="num" w:pos="1080"/>
        </w:tabs>
        <w:ind w:left="1080" w:hanging="360"/>
      </w:pPr>
      <w:rPr>
        <w:rFonts w:ascii="Times New Roman" w:hAnsi="Times New Roman"/>
        <w:sz w:val="24"/>
        <w:szCs w:val="24"/>
      </w:rPr>
    </w:lvl>
    <w:lvl w:ilvl="2">
      <w:start w:val="1"/>
      <w:numFmt w:val="decimal"/>
      <w:lvlText w:val="%3."/>
      <w:lvlJc w:val="left"/>
      <w:pPr>
        <w:tabs>
          <w:tab w:val="num" w:pos="1440"/>
        </w:tabs>
        <w:ind w:left="1440" w:hanging="360"/>
      </w:pPr>
      <w:rPr>
        <w:rFonts w:ascii="Times New Roman" w:hAnsi="Times New Roman"/>
        <w:sz w:val="24"/>
        <w:szCs w:val="24"/>
      </w:rPr>
    </w:lvl>
    <w:lvl w:ilvl="3">
      <w:start w:val="1"/>
      <w:numFmt w:val="decimal"/>
      <w:lvlText w:val="%4."/>
      <w:lvlJc w:val="left"/>
      <w:pPr>
        <w:tabs>
          <w:tab w:val="num" w:pos="1800"/>
        </w:tabs>
        <w:ind w:left="1800" w:hanging="360"/>
      </w:pPr>
      <w:rPr>
        <w:rFonts w:ascii="Times New Roman" w:hAnsi="Times New Roman"/>
        <w:sz w:val="24"/>
        <w:szCs w:val="24"/>
      </w:rPr>
    </w:lvl>
    <w:lvl w:ilvl="4">
      <w:start w:val="1"/>
      <w:numFmt w:val="decimal"/>
      <w:lvlText w:val="%5."/>
      <w:lvlJc w:val="left"/>
      <w:pPr>
        <w:tabs>
          <w:tab w:val="num" w:pos="2160"/>
        </w:tabs>
        <w:ind w:left="2160" w:hanging="360"/>
      </w:pPr>
      <w:rPr>
        <w:rFonts w:ascii="Times New Roman" w:hAnsi="Times New Roman"/>
        <w:sz w:val="24"/>
        <w:szCs w:val="24"/>
      </w:rPr>
    </w:lvl>
    <w:lvl w:ilvl="5">
      <w:start w:val="1"/>
      <w:numFmt w:val="decimal"/>
      <w:lvlText w:val="%6."/>
      <w:lvlJc w:val="left"/>
      <w:pPr>
        <w:tabs>
          <w:tab w:val="num" w:pos="2520"/>
        </w:tabs>
        <w:ind w:left="2520" w:hanging="360"/>
      </w:pPr>
      <w:rPr>
        <w:rFonts w:ascii="Times New Roman" w:hAnsi="Times New Roman"/>
        <w:sz w:val="24"/>
        <w:szCs w:val="24"/>
      </w:rPr>
    </w:lvl>
    <w:lvl w:ilvl="6">
      <w:start w:val="1"/>
      <w:numFmt w:val="decimal"/>
      <w:lvlText w:val="%7."/>
      <w:lvlJc w:val="left"/>
      <w:pPr>
        <w:tabs>
          <w:tab w:val="num" w:pos="2880"/>
        </w:tabs>
        <w:ind w:left="2880" w:hanging="360"/>
      </w:pPr>
      <w:rPr>
        <w:rFonts w:ascii="Times New Roman" w:hAnsi="Times New Roman"/>
        <w:sz w:val="24"/>
        <w:szCs w:val="24"/>
      </w:rPr>
    </w:lvl>
    <w:lvl w:ilvl="7">
      <w:start w:val="1"/>
      <w:numFmt w:val="decimal"/>
      <w:lvlText w:val="%8."/>
      <w:lvlJc w:val="left"/>
      <w:pPr>
        <w:tabs>
          <w:tab w:val="num" w:pos="3240"/>
        </w:tabs>
        <w:ind w:left="3240" w:hanging="360"/>
      </w:pPr>
      <w:rPr>
        <w:rFonts w:ascii="Times New Roman" w:hAnsi="Times New Roman"/>
        <w:sz w:val="24"/>
        <w:szCs w:val="24"/>
      </w:rPr>
    </w:lvl>
    <w:lvl w:ilvl="8">
      <w:start w:val="1"/>
      <w:numFmt w:val="decimal"/>
      <w:lvlText w:val="%9."/>
      <w:lvlJc w:val="left"/>
      <w:pPr>
        <w:tabs>
          <w:tab w:val="num" w:pos="3600"/>
        </w:tabs>
        <w:ind w:left="3600" w:hanging="360"/>
      </w:pPr>
      <w:rPr>
        <w:rFonts w:ascii="Times New Roman" w:hAnsi="Times New Roman"/>
        <w:sz w:val="24"/>
        <w:szCs w:val="24"/>
      </w:rPr>
    </w:lvl>
  </w:abstractNum>
  <w:abstractNum w:abstractNumId="1">
    <w:nsid w:val="00000002"/>
    <w:multiLevelType w:val="multilevel"/>
    <w:tmpl w:val="00000002"/>
    <w:lvl w:ilvl="0">
      <w:start w:val="1"/>
      <w:numFmt w:val="decimal"/>
      <w:suff w:val="nothing"/>
      <w:lvlText w:val="%1."/>
      <w:lvlJc w:val="left"/>
      <w:pPr>
        <w:tabs>
          <w:tab w:val="num" w:pos="0"/>
        </w:tabs>
        <w:ind w:left="0" w:firstLine="0"/>
      </w:pPr>
      <w:rPr>
        <w:rFonts w:ascii="Times New Roman" w:hAnsi="Times New Roman"/>
        <w:sz w:val="24"/>
        <w:szCs w:val="24"/>
      </w:rPr>
    </w:lvl>
    <w:lvl w:ilvl="1">
      <w:start w:val="1"/>
      <w:numFmt w:val="decimal"/>
      <w:lvlText w:val="%2."/>
      <w:lvlJc w:val="left"/>
      <w:pPr>
        <w:tabs>
          <w:tab w:val="num" w:pos="1414"/>
        </w:tabs>
        <w:ind w:left="1414" w:hanging="283"/>
      </w:pPr>
      <w:rPr>
        <w:rFonts w:ascii="Times New Roman" w:hAnsi="Times New Roman"/>
        <w:sz w:val="24"/>
        <w:szCs w:val="24"/>
      </w:rPr>
    </w:lvl>
    <w:lvl w:ilvl="2">
      <w:start w:val="1"/>
      <w:numFmt w:val="decimal"/>
      <w:lvlText w:val="%3."/>
      <w:lvlJc w:val="left"/>
      <w:pPr>
        <w:tabs>
          <w:tab w:val="num" w:pos="2121"/>
        </w:tabs>
        <w:ind w:left="2121" w:hanging="283"/>
      </w:pPr>
      <w:rPr>
        <w:rFonts w:ascii="Times New Roman" w:hAnsi="Times New Roman"/>
        <w:sz w:val="24"/>
        <w:szCs w:val="24"/>
      </w:rPr>
    </w:lvl>
    <w:lvl w:ilvl="3">
      <w:start w:val="1"/>
      <w:numFmt w:val="decimal"/>
      <w:lvlText w:val="%4."/>
      <w:lvlJc w:val="left"/>
      <w:pPr>
        <w:tabs>
          <w:tab w:val="num" w:pos="2828"/>
        </w:tabs>
        <w:ind w:left="2828" w:hanging="283"/>
      </w:pPr>
      <w:rPr>
        <w:rFonts w:ascii="Times New Roman" w:hAnsi="Times New Roman"/>
        <w:sz w:val="24"/>
        <w:szCs w:val="24"/>
      </w:rPr>
    </w:lvl>
    <w:lvl w:ilvl="4">
      <w:start w:val="1"/>
      <w:numFmt w:val="decimal"/>
      <w:lvlText w:val="%5."/>
      <w:lvlJc w:val="left"/>
      <w:pPr>
        <w:tabs>
          <w:tab w:val="num" w:pos="3535"/>
        </w:tabs>
        <w:ind w:left="3535" w:hanging="283"/>
      </w:pPr>
      <w:rPr>
        <w:rFonts w:ascii="Times New Roman" w:hAnsi="Times New Roman"/>
        <w:sz w:val="24"/>
        <w:szCs w:val="24"/>
      </w:rPr>
    </w:lvl>
    <w:lvl w:ilvl="5">
      <w:start w:val="1"/>
      <w:numFmt w:val="decimal"/>
      <w:lvlText w:val="%6."/>
      <w:lvlJc w:val="left"/>
      <w:pPr>
        <w:tabs>
          <w:tab w:val="num" w:pos="4242"/>
        </w:tabs>
        <w:ind w:left="4242" w:hanging="283"/>
      </w:pPr>
      <w:rPr>
        <w:rFonts w:ascii="Times New Roman" w:hAnsi="Times New Roman"/>
        <w:sz w:val="24"/>
        <w:szCs w:val="24"/>
      </w:rPr>
    </w:lvl>
    <w:lvl w:ilvl="6">
      <w:start w:val="1"/>
      <w:numFmt w:val="decimal"/>
      <w:lvlText w:val="%7."/>
      <w:lvlJc w:val="left"/>
      <w:pPr>
        <w:tabs>
          <w:tab w:val="num" w:pos="4949"/>
        </w:tabs>
        <w:ind w:left="4949" w:hanging="283"/>
      </w:pPr>
      <w:rPr>
        <w:rFonts w:ascii="Times New Roman" w:hAnsi="Times New Roman"/>
        <w:sz w:val="24"/>
        <w:szCs w:val="24"/>
      </w:rPr>
    </w:lvl>
    <w:lvl w:ilvl="7">
      <w:start w:val="1"/>
      <w:numFmt w:val="decimal"/>
      <w:lvlText w:val="%8."/>
      <w:lvlJc w:val="left"/>
      <w:pPr>
        <w:tabs>
          <w:tab w:val="num" w:pos="5656"/>
        </w:tabs>
        <w:ind w:left="5656" w:hanging="283"/>
      </w:pPr>
      <w:rPr>
        <w:rFonts w:ascii="Times New Roman" w:hAnsi="Times New Roman"/>
        <w:sz w:val="24"/>
        <w:szCs w:val="24"/>
      </w:rPr>
    </w:lvl>
    <w:lvl w:ilvl="8">
      <w:start w:val="1"/>
      <w:numFmt w:val="decimal"/>
      <w:lvlText w:val="%9."/>
      <w:lvlJc w:val="left"/>
      <w:pPr>
        <w:tabs>
          <w:tab w:val="num" w:pos="6363"/>
        </w:tabs>
        <w:ind w:left="6363" w:hanging="283"/>
      </w:pPr>
      <w:rPr>
        <w:rFonts w:ascii="Times New Roman" w:hAnsi="Times New Roman"/>
        <w:sz w:val="24"/>
        <w:szCs w:val="24"/>
      </w:rPr>
    </w:lvl>
  </w:abstractNum>
  <w:abstractNum w:abstractNumId="2">
    <w:nsid w:val="00000003"/>
    <w:multiLevelType w:val="multilevel"/>
    <w:tmpl w:val="00000003"/>
    <w:lvl w:ilvl="0">
      <w:start w:val="1"/>
      <w:numFmt w:val="decimal"/>
      <w:lvlText w:val="%1."/>
      <w:lvlJc w:val="left"/>
      <w:pPr>
        <w:tabs>
          <w:tab w:val="num" w:pos="720"/>
        </w:tabs>
        <w:ind w:left="720" w:hanging="360"/>
      </w:pPr>
      <w:rPr>
        <w:rFonts w:ascii="Times New Roman" w:hAnsi="Times New Roman"/>
        <w:sz w:val="24"/>
        <w:szCs w:val="24"/>
      </w:rPr>
    </w:lvl>
    <w:lvl w:ilvl="1">
      <w:start w:val="1"/>
      <w:numFmt w:val="decimal"/>
      <w:lvlText w:val="%2."/>
      <w:lvlJc w:val="left"/>
      <w:pPr>
        <w:tabs>
          <w:tab w:val="num" w:pos="1080"/>
        </w:tabs>
        <w:ind w:left="1080" w:hanging="360"/>
      </w:pPr>
      <w:rPr>
        <w:rFonts w:ascii="Times New Roman" w:hAnsi="Times New Roman"/>
        <w:sz w:val="24"/>
        <w:szCs w:val="24"/>
      </w:rPr>
    </w:lvl>
    <w:lvl w:ilvl="2">
      <w:start w:val="1"/>
      <w:numFmt w:val="decimal"/>
      <w:lvlText w:val="%3."/>
      <w:lvlJc w:val="left"/>
      <w:pPr>
        <w:tabs>
          <w:tab w:val="num" w:pos="1440"/>
        </w:tabs>
        <w:ind w:left="1440" w:hanging="360"/>
      </w:pPr>
      <w:rPr>
        <w:rFonts w:ascii="Times New Roman" w:hAnsi="Times New Roman"/>
        <w:sz w:val="24"/>
        <w:szCs w:val="24"/>
      </w:rPr>
    </w:lvl>
    <w:lvl w:ilvl="3">
      <w:start w:val="1"/>
      <w:numFmt w:val="decimal"/>
      <w:lvlText w:val="%4."/>
      <w:lvlJc w:val="left"/>
      <w:pPr>
        <w:tabs>
          <w:tab w:val="num" w:pos="1800"/>
        </w:tabs>
        <w:ind w:left="1800" w:hanging="360"/>
      </w:pPr>
      <w:rPr>
        <w:rFonts w:ascii="Times New Roman" w:hAnsi="Times New Roman"/>
        <w:sz w:val="24"/>
        <w:szCs w:val="24"/>
      </w:rPr>
    </w:lvl>
    <w:lvl w:ilvl="4">
      <w:start w:val="1"/>
      <w:numFmt w:val="decimal"/>
      <w:lvlText w:val="%5."/>
      <w:lvlJc w:val="left"/>
      <w:pPr>
        <w:tabs>
          <w:tab w:val="num" w:pos="2160"/>
        </w:tabs>
        <w:ind w:left="2160" w:hanging="360"/>
      </w:pPr>
      <w:rPr>
        <w:rFonts w:ascii="Times New Roman" w:hAnsi="Times New Roman"/>
        <w:sz w:val="24"/>
        <w:szCs w:val="24"/>
      </w:rPr>
    </w:lvl>
    <w:lvl w:ilvl="5">
      <w:start w:val="1"/>
      <w:numFmt w:val="decimal"/>
      <w:lvlText w:val="%6."/>
      <w:lvlJc w:val="left"/>
      <w:pPr>
        <w:tabs>
          <w:tab w:val="num" w:pos="2520"/>
        </w:tabs>
        <w:ind w:left="2520" w:hanging="360"/>
      </w:pPr>
      <w:rPr>
        <w:rFonts w:ascii="Times New Roman" w:hAnsi="Times New Roman"/>
        <w:sz w:val="24"/>
        <w:szCs w:val="24"/>
      </w:rPr>
    </w:lvl>
    <w:lvl w:ilvl="6">
      <w:start w:val="1"/>
      <w:numFmt w:val="decimal"/>
      <w:lvlText w:val="%7."/>
      <w:lvlJc w:val="left"/>
      <w:pPr>
        <w:tabs>
          <w:tab w:val="num" w:pos="2880"/>
        </w:tabs>
        <w:ind w:left="2880" w:hanging="360"/>
      </w:pPr>
      <w:rPr>
        <w:rFonts w:ascii="Times New Roman" w:hAnsi="Times New Roman"/>
        <w:sz w:val="24"/>
        <w:szCs w:val="24"/>
      </w:rPr>
    </w:lvl>
    <w:lvl w:ilvl="7">
      <w:start w:val="1"/>
      <w:numFmt w:val="decimal"/>
      <w:lvlText w:val="%8."/>
      <w:lvlJc w:val="left"/>
      <w:pPr>
        <w:tabs>
          <w:tab w:val="num" w:pos="3240"/>
        </w:tabs>
        <w:ind w:left="3240" w:hanging="360"/>
      </w:pPr>
      <w:rPr>
        <w:rFonts w:ascii="Times New Roman" w:hAnsi="Times New Roman"/>
        <w:sz w:val="24"/>
        <w:szCs w:val="24"/>
      </w:rPr>
    </w:lvl>
    <w:lvl w:ilvl="8">
      <w:start w:val="1"/>
      <w:numFmt w:val="decimal"/>
      <w:lvlText w:val="%9."/>
      <w:lvlJc w:val="left"/>
      <w:pPr>
        <w:tabs>
          <w:tab w:val="num" w:pos="3600"/>
        </w:tabs>
        <w:ind w:left="3600" w:hanging="360"/>
      </w:pPr>
      <w:rPr>
        <w:rFonts w:ascii="Times New Roman" w:hAnsi="Times New Roman"/>
        <w:sz w:val="24"/>
        <w:szCs w:val="24"/>
      </w:rPr>
    </w:lvl>
  </w:abstractNum>
  <w:abstractNum w:abstractNumId="3">
    <w:nsid w:val="059D1B1B"/>
    <w:multiLevelType w:val="multilevel"/>
    <w:tmpl w:val="04A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AD0144"/>
    <w:multiLevelType w:val="multilevel"/>
    <w:tmpl w:val="863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07560B"/>
    <w:multiLevelType w:val="multilevel"/>
    <w:tmpl w:val="6AB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201480"/>
    <w:multiLevelType w:val="multilevel"/>
    <w:tmpl w:val="4F7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145252"/>
    <w:multiLevelType w:val="multilevel"/>
    <w:tmpl w:val="9F9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5C16C6"/>
    <w:multiLevelType w:val="multilevel"/>
    <w:tmpl w:val="999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CC56B8"/>
    <w:multiLevelType w:val="multilevel"/>
    <w:tmpl w:val="3A2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050CF9"/>
    <w:multiLevelType w:val="multilevel"/>
    <w:tmpl w:val="A882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4626EE"/>
    <w:multiLevelType w:val="multilevel"/>
    <w:tmpl w:val="7AC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B532CF"/>
    <w:multiLevelType w:val="multilevel"/>
    <w:tmpl w:val="1B3656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637F2E"/>
    <w:multiLevelType w:val="multilevel"/>
    <w:tmpl w:val="D72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D4237C"/>
    <w:multiLevelType w:val="multilevel"/>
    <w:tmpl w:val="246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372EDD"/>
    <w:multiLevelType w:val="multilevel"/>
    <w:tmpl w:val="09C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8A59E4"/>
    <w:multiLevelType w:val="multilevel"/>
    <w:tmpl w:val="85F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4A3372"/>
    <w:multiLevelType w:val="multilevel"/>
    <w:tmpl w:val="1B3656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FB165E"/>
    <w:multiLevelType w:val="multilevel"/>
    <w:tmpl w:val="A72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604EDD"/>
    <w:multiLevelType w:val="multilevel"/>
    <w:tmpl w:val="6C52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4"/>
  </w:num>
  <w:num w:numId="3">
    <w:abstractNumId w:val="16"/>
  </w:num>
  <w:num w:numId="4">
    <w:abstractNumId w:val="15"/>
  </w:num>
  <w:num w:numId="5">
    <w:abstractNumId w:val="5"/>
  </w:num>
  <w:num w:numId="6">
    <w:abstractNumId w:val="18"/>
  </w:num>
  <w:num w:numId="7">
    <w:abstractNumId w:val="13"/>
  </w:num>
  <w:num w:numId="8">
    <w:abstractNumId w:val="9"/>
  </w:num>
  <w:num w:numId="9">
    <w:abstractNumId w:val="4"/>
  </w:num>
  <w:num w:numId="10">
    <w:abstractNumId w:val="10"/>
  </w:num>
  <w:num w:numId="11">
    <w:abstractNumId w:val="19"/>
  </w:num>
  <w:num w:numId="12">
    <w:abstractNumId w:val="17"/>
  </w:num>
  <w:num w:numId="13">
    <w:abstractNumId w:val="12"/>
  </w:num>
  <w:num w:numId="14">
    <w:abstractNumId w:val="3"/>
  </w:num>
  <w:num w:numId="15">
    <w:abstractNumId w:val="11"/>
  </w:num>
  <w:num w:numId="16">
    <w:abstractNumId w:val="8"/>
  </w:num>
  <w:num w:numId="17">
    <w:abstractNumId w:val="7"/>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A8A"/>
    <w:rsid w:val="00010AE6"/>
    <w:rsid w:val="00030D15"/>
    <w:rsid w:val="000321C5"/>
    <w:rsid w:val="00046EB8"/>
    <w:rsid w:val="00047F55"/>
    <w:rsid w:val="00071962"/>
    <w:rsid w:val="000933CB"/>
    <w:rsid w:val="000960D5"/>
    <w:rsid w:val="000A05CC"/>
    <w:rsid w:val="000B335E"/>
    <w:rsid w:val="00162A3B"/>
    <w:rsid w:val="00186C90"/>
    <w:rsid w:val="001B7C4A"/>
    <w:rsid w:val="001F0465"/>
    <w:rsid w:val="001F1E7F"/>
    <w:rsid w:val="00221C8C"/>
    <w:rsid w:val="00223586"/>
    <w:rsid w:val="00265036"/>
    <w:rsid w:val="002A5D98"/>
    <w:rsid w:val="002B0EA2"/>
    <w:rsid w:val="002C60F3"/>
    <w:rsid w:val="002D0D70"/>
    <w:rsid w:val="00306CE4"/>
    <w:rsid w:val="003162BD"/>
    <w:rsid w:val="00331CDA"/>
    <w:rsid w:val="0033420F"/>
    <w:rsid w:val="00434D55"/>
    <w:rsid w:val="004B143E"/>
    <w:rsid w:val="004C1283"/>
    <w:rsid w:val="004C3889"/>
    <w:rsid w:val="004C61AD"/>
    <w:rsid w:val="004F50C4"/>
    <w:rsid w:val="00510467"/>
    <w:rsid w:val="00533E45"/>
    <w:rsid w:val="0055078A"/>
    <w:rsid w:val="0055546D"/>
    <w:rsid w:val="005766C6"/>
    <w:rsid w:val="005E7169"/>
    <w:rsid w:val="00613F37"/>
    <w:rsid w:val="006708AC"/>
    <w:rsid w:val="00691CA6"/>
    <w:rsid w:val="006B105A"/>
    <w:rsid w:val="006D4B34"/>
    <w:rsid w:val="007160D9"/>
    <w:rsid w:val="007458A4"/>
    <w:rsid w:val="00762C4A"/>
    <w:rsid w:val="007B2D82"/>
    <w:rsid w:val="00801733"/>
    <w:rsid w:val="0082078A"/>
    <w:rsid w:val="00830289"/>
    <w:rsid w:val="00833BA8"/>
    <w:rsid w:val="008514D4"/>
    <w:rsid w:val="008B40A6"/>
    <w:rsid w:val="008C3F1C"/>
    <w:rsid w:val="008E4FA3"/>
    <w:rsid w:val="009354CA"/>
    <w:rsid w:val="00966C4F"/>
    <w:rsid w:val="00976101"/>
    <w:rsid w:val="00984B7A"/>
    <w:rsid w:val="009E3D66"/>
    <w:rsid w:val="00A047DB"/>
    <w:rsid w:val="00A0707D"/>
    <w:rsid w:val="00A22341"/>
    <w:rsid w:val="00A41516"/>
    <w:rsid w:val="00A66380"/>
    <w:rsid w:val="00A87179"/>
    <w:rsid w:val="00AA4A1B"/>
    <w:rsid w:val="00AD61C1"/>
    <w:rsid w:val="00AF6C61"/>
    <w:rsid w:val="00B40FF9"/>
    <w:rsid w:val="00B65035"/>
    <w:rsid w:val="00B80FCD"/>
    <w:rsid w:val="00BA7806"/>
    <w:rsid w:val="00BC5E36"/>
    <w:rsid w:val="00BE5CF9"/>
    <w:rsid w:val="00C05852"/>
    <w:rsid w:val="00C23DF1"/>
    <w:rsid w:val="00C248B3"/>
    <w:rsid w:val="00C2778F"/>
    <w:rsid w:val="00C44CFE"/>
    <w:rsid w:val="00C50C06"/>
    <w:rsid w:val="00C862A1"/>
    <w:rsid w:val="00CA2EB7"/>
    <w:rsid w:val="00CA2F64"/>
    <w:rsid w:val="00D55F56"/>
    <w:rsid w:val="00D76473"/>
    <w:rsid w:val="00D919BA"/>
    <w:rsid w:val="00DD6919"/>
    <w:rsid w:val="00E2347B"/>
    <w:rsid w:val="00E253AD"/>
    <w:rsid w:val="00E473A4"/>
    <w:rsid w:val="00EB6F2B"/>
    <w:rsid w:val="00F2578E"/>
    <w:rsid w:val="00F5368D"/>
    <w:rsid w:val="00FC2A8A"/>
    <w:rsid w:val="00FF10AA"/>
    <w:rsid w:val="00FF6595"/>
    <w:rsid w:val="00FF76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546D"/>
    <w:pPr>
      <w:spacing w:after="160" w:line="256" w:lineRule="auto"/>
    </w:pPr>
    <w:rPr>
      <w:rFonts w:ascii="Calibri" w:eastAsia="Times New Roman" w:hAnsi="Calibri" w:cs="Times New Roman"/>
    </w:rPr>
  </w:style>
  <w:style w:type="paragraph" w:styleId="1">
    <w:name w:val="heading 1"/>
    <w:basedOn w:val="a"/>
    <w:next w:val="a"/>
    <w:link w:val="10"/>
    <w:uiPriority w:val="9"/>
    <w:qFormat/>
    <w:rsid w:val="000A05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186C90"/>
    <w:pPr>
      <w:spacing w:before="100" w:beforeAutospacing="1" w:after="100" w:afterAutospacing="1" w:line="240" w:lineRule="auto"/>
      <w:outlineLvl w:val="1"/>
    </w:pPr>
    <w:rPr>
      <w:rFonts w:ascii="Times New Roman" w:hAnsi="Times New Roman"/>
      <w:b/>
      <w:bCs/>
      <w:sz w:val="36"/>
      <w:szCs w:val="36"/>
      <w:lang w:eastAsia="ru-RU"/>
    </w:rPr>
  </w:style>
  <w:style w:type="paragraph" w:styleId="3">
    <w:name w:val="heading 3"/>
    <w:basedOn w:val="a"/>
    <w:next w:val="a"/>
    <w:link w:val="30"/>
    <w:uiPriority w:val="9"/>
    <w:semiHidden/>
    <w:unhideWhenUsed/>
    <w:qFormat/>
    <w:rsid w:val="007458A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26503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0EA2"/>
    <w:pPr>
      <w:spacing w:after="200" w:line="276" w:lineRule="auto"/>
      <w:ind w:left="720"/>
      <w:contextualSpacing/>
    </w:pPr>
    <w:rPr>
      <w:rFonts w:asciiTheme="minorHAnsi" w:eastAsiaTheme="minorHAnsi" w:hAnsiTheme="minorHAnsi" w:cstheme="minorBidi"/>
    </w:rPr>
  </w:style>
  <w:style w:type="paragraph" w:styleId="a4">
    <w:name w:val="Normal (Web)"/>
    <w:basedOn w:val="a"/>
    <w:unhideWhenUsed/>
    <w:rsid w:val="00833BA8"/>
    <w:pPr>
      <w:spacing w:before="100" w:beforeAutospacing="1" w:after="100" w:afterAutospacing="1" w:line="240" w:lineRule="auto"/>
    </w:pPr>
    <w:rPr>
      <w:rFonts w:ascii="Times New Roman" w:hAnsi="Times New Roman"/>
      <w:sz w:val="24"/>
      <w:szCs w:val="24"/>
      <w:lang w:eastAsia="ru-RU"/>
    </w:rPr>
  </w:style>
  <w:style w:type="character" w:styleId="a5">
    <w:name w:val="Strong"/>
    <w:basedOn w:val="a0"/>
    <w:qFormat/>
    <w:rsid w:val="00833BA8"/>
    <w:rPr>
      <w:b/>
      <w:bCs/>
    </w:rPr>
  </w:style>
  <w:style w:type="table" w:styleId="a6">
    <w:name w:val="Table Grid"/>
    <w:basedOn w:val="a1"/>
    <w:uiPriority w:val="59"/>
    <w:rsid w:val="00BA78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Абзац списка1"/>
    <w:basedOn w:val="a"/>
    <w:rsid w:val="008C3F1C"/>
    <w:pPr>
      <w:spacing w:before="200" w:after="200" w:line="280" w:lineRule="exact"/>
      <w:ind w:left="720"/>
      <w:contextualSpacing/>
    </w:pPr>
    <w:rPr>
      <w:rFonts w:eastAsia="Calibri"/>
      <w:sz w:val="24"/>
    </w:rPr>
  </w:style>
  <w:style w:type="character" w:customStyle="1" w:styleId="word">
    <w:name w:val="word"/>
    <w:basedOn w:val="a0"/>
    <w:rsid w:val="008C3F1C"/>
    <w:rPr>
      <w:rFonts w:ascii="Times New Roman" w:hAnsi="Times New Roman" w:cs="Times New Roman" w:hint="default"/>
    </w:rPr>
  </w:style>
  <w:style w:type="character" w:customStyle="1" w:styleId="20">
    <w:name w:val="Заголовок 2 Знак"/>
    <w:basedOn w:val="a0"/>
    <w:link w:val="2"/>
    <w:uiPriority w:val="9"/>
    <w:rsid w:val="00186C90"/>
    <w:rPr>
      <w:rFonts w:ascii="Times New Roman" w:eastAsia="Times New Roman" w:hAnsi="Times New Roman" w:cs="Times New Roman"/>
      <w:b/>
      <w:bCs/>
      <w:sz w:val="36"/>
      <w:szCs w:val="36"/>
      <w:lang w:eastAsia="ru-RU"/>
    </w:rPr>
  </w:style>
  <w:style w:type="character" w:styleId="a7">
    <w:name w:val="annotation reference"/>
    <w:basedOn w:val="a0"/>
    <w:uiPriority w:val="99"/>
    <w:semiHidden/>
    <w:unhideWhenUsed/>
    <w:rsid w:val="00AD61C1"/>
    <w:rPr>
      <w:sz w:val="16"/>
      <w:szCs w:val="16"/>
    </w:rPr>
  </w:style>
  <w:style w:type="paragraph" w:styleId="a8">
    <w:name w:val="annotation text"/>
    <w:basedOn w:val="a"/>
    <w:link w:val="a9"/>
    <w:uiPriority w:val="99"/>
    <w:semiHidden/>
    <w:unhideWhenUsed/>
    <w:rsid w:val="00AD61C1"/>
    <w:pPr>
      <w:spacing w:line="240" w:lineRule="auto"/>
    </w:pPr>
    <w:rPr>
      <w:sz w:val="20"/>
      <w:szCs w:val="20"/>
    </w:rPr>
  </w:style>
  <w:style w:type="character" w:customStyle="1" w:styleId="a9">
    <w:name w:val="Текст примечания Знак"/>
    <w:basedOn w:val="a0"/>
    <w:link w:val="a8"/>
    <w:uiPriority w:val="99"/>
    <w:semiHidden/>
    <w:rsid w:val="00AD61C1"/>
    <w:rPr>
      <w:rFonts w:ascii="Calibri" w:eastAsia="Times New Roman" w:hAnsi="Calibri" w:cs="Times New Roman"/>
      <w:sz w:val="20"/>
      <w:szCs w:val="20"/>
    </w:rPr>
  </w:style>
  <w:style w:type="paragraph" w:styleId="aa">
    <w:name w:val="annotation subject"/>
    <w:basedOn w:val="a8"/>
    <w:next w:val="a8"/>
    <w:link w:val="ab"/>
    <w:uiPriority w:val="99"/>
    <w:semiHidden/>
    <w:unhideWhenUsed/>
    <w:rsid w:val="00AD61C1"/>
    <w:rPr>
      <w:b/>
      <w:bCs/>
    </w:rPr>
  </w:style>
  <w:style w:type="character" w:customStyle="1" w:styleId="ab">
    <w:name w:val="Тема примечания Знак"/>
    <w:basedOn w:val="a9"/>
    <w:link w:val="aa"/>
    <w:uiPriority w:val="99"/>
    <w:semiHidden/>
    <w:rsid w:val="00AD61C1"/>
    <w:rPr>
      <w:rFonts w:ascii="Calibri" w:eastAsia="Times New Roman" w:hAnsi="Calibri" w:cs="Times New Roman"/>
      <w:b/>
      <w:bCs/>
      <w:sz w:val="20"/>
      <w:szCs w:val="20"/>
    </w:rPr>
  </w:style>
  <w:style w:type="paragraph" w:styleId="ac">
    <w:name w:val="Balloon Text"/>
    <w:basedOn w:val="a"/>
    <w:link w:val="ad"/>
    <w:uiPriority w:val="99"/>
    <w:semiHidden/>
    <w:unhideWhenUsed/>
    <w:rsid w:val="00AD61C1"/>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AD61C1"/>
    <w:rPr>
      <w:rFonts w:ascii="Tahoma" w:eastAsia="Times New Roman" w:hAnsi="Tahoma" w:cs="Tahoma"/>
      <w:sz w:val="16"/>
      <w:szCs w:val="16"/>
    </w:rPr>
  </w:style>
  <w:style w:type="character" w:customStyle="1" w:styleId="10">
    <w:name w:val="Заголовок 1 Знак"/>
    <w:basedOn w:val="a0"/>
    <w:link w:val="1"/>
    <w:uiPriority w:val="9"/>
    <w:rsid w:val="000A05CC"/>
    <w:rPr>
      <w:rFonts w:asciiTheme="majorHAnsi" w:eastAsiaTheme="majorEastAsia" w:hAnsiTheme="majorHAnsi" w:cstheme="majorBidi"/>
      <w:b/>
      <w:bCs/>
      <w:color w:val="365F91" w:themeColor="accent1" w:themeShade="BF"/>
      <w:sz w:val="28"/>
      <w:szCs w:val="28"/>
    </w:rPr>
  </w:style>
  <w:style w:type="character" w:styleId="ae">
    <w:name w:val="Emphasis"/>
    <w:basedOn w:val="a0"/>
    <w:uiPriority w:val="20"/>
    <w:qFormat/>
    <w:rsid w:val="00F5368D"/>
    <w:rPr>
      <w:i/>
      <w:iCs/>
    </w:rPr>
  </w:style>
  <w:style w:type="character" w:customStyle="1" w:styleId="30">
    <w:name w:val="Заголовок 3 Знак"/>
    <w:basedOn w:val="a0"/>
    <w:link w:val="3"/>
    <w:uiPriority w:val="9"/>
    <w:semiHidden/>
    <w:rsid w:val="007458A4"/>
    <w:rPr>
      <w:rFonts w:asciiTheme="majorHAnsi" w:eastAsiaTheme="majorEastAsia" w:hAnsiTheme="majorHAnsi" w:cstheme="majorBidi"/>
      <w:b/>
      <w:bCs/>
      <w:color w:val="4F81BD" w:themeColor="accent1"/>
    </w:rPr>
  </w:style>
  <w:style w:type="paragraph" w:customStyle="1" w:styleId="21">
    <w:name w:val="Абзац списка2"/>
    <w:basedOn w:val="a"/>
    <w:rsid w:val="002C60F3"/>
    <w:pPr>
      <w:spacing w:after="200" w:line="276" w:lineRule="auto"/>
      <w:ind w:left="720"/>
      <w:contextualSpacing/>
    </w:pPr>
  </w:style>
  <w:style w:type="paragraph" w:customStyle="1" w:styleId="31">
    <w:name w:val="Абзац списка3"/>
    <w:basedOn w:val="a"/>
    <w:rsid w:val="00EB6F2B"/>
    <w:pPr>
      <w:spacing w:after="200" w:line="276" w:lineRule="auto"/>
      <w:ind w:left="720"/>
      <w:contextualSpacing/>
    </w:pPr>
  </w:style>
  <w:style w:type="character" w:styleId="af">
    <w:name w:val="Hyperlink"/>
    <w:basedOn w:val="a0"/>
    <w:uiPriority w:val="99"/>
    <w:unhideWhenUsed/>
    <w:rsid w:val="000B335E"/>
    <w:rPr>
      <w:color w:val="0000FF"/>
      <w:u w:val="single"/>
    </w:rPr>
  </w:style>
  <w:style w:type="character" w:customStyle="1" w:styleId="z-addresslist-item-title">
    <w:name w:val="z-address__list-item-title"/>
    <w:basedOn w:val="a0"/>
    <w:rsid w:val="006D4B34"/>
  </w:style>
  <w:style w:type="character" w:customStyle="1" w:styleId="z-addressmeta-cell-item">
    <w:name w:val="z-address__meta-cell-item"/>
    <w:basedOn w:val="a0"/>
    <w:rsid w:val="006D4B34"/>
  </w:style>
  <w:style w:type="character" w:customStyle="1" w:styleId="serp-metaseparator">
    <w:name w:val="serp-meta__separator"/>
    <w:basedOn w:val="a0"/>
    <w:rsid w:val="006D4B34"/>
  </w:style>
  <w:style w:type="paragraph" w:customStyle="1" w:styleId="fwww">
    <w:name w:val="fwww"/>
    <w:basedOn w:val="a"/>
    <w:rsid w:val="006B105A"/>
    <w:pPr>
      <w:spacing w:before="100" w:beforeAutospacing="1" w:after="100" w:afterAutospacing="1" w:line="240" w:lineRule="auto"/>
    </w:pPr>
    <w:rPr>
      <w:rFonts w:ascii="Times New Roman" w:hAnsi="Times New Roman"/>
      <w:sz w:val="24"/>
      <w:szCs w:val="24"/>
      <w:lang w:eastAsia="ru-RU"/>
    </w:rPr>
  </w:style>
  <w:style w:type="character" w:customStyle="1" w:styleId="fwwwcontact">
    <w:name w:val="fwwwcontact"/>
    <w:basedOn w:val="a0"/>
    <w:rsid w:val="006B105A"/>
  </w:style>
  <w:style w:type="character" w:customStyle="1" w:styleId="serp-metaitem">
    <w:name w:val="serp-meta__item"/>
    <w:basedOn w:val="a0"/>
    <w:rsid w:val="00265036"/>
  </w:style>
  <w:style w:type="character" w:customStyle="1" w:styleId="40">
    <w:name w:val="Заголовок 4 Знак"/>
    <w:basedOn w:val="a0"/>
    <w:link w:val="4"/>
    <w:uiPriority w:val="9"/>
    <w:semiHidden/>
    <w:rsid w:val="00265036"/>
    <w:rPr>
      <w:rFonts w:asciiTheme="majorHAnsi" w:eastAsiaTheme="majorEastAsia" w:hAnsiTheme="majorHAnsi" w:cstheme="majorBidi"/>
      <w:b/>
      <w:bCs/>
      <w:i/>
      <w:iCs/>
      <w:color w:val="4F81BD" w:themeColor="accent1"/>
    </w:rPr>
  </w:style>
  <w:style w:type="character" w:customStyle="1" w:styleId="addr">
    <w:name w:val="addr"/>
    <w:basedOn w:val="a0"/>
    <w:rsid w:val="00265036"/>
  </w:style>
  <w:style w:type="character" w:customStyle="1" w:styleId="contacttitle">
    <w:name w:val="contact__title"/>
    <w:basedOn w:val="a0"/>
    <w:rsid w:val="00BC5E36"/>
  </w:style>
  <w:style w:type="paragraph" w:styleId="af0">
    <w:name w:val="Body Text"/>
    <w:basedOn w:val="a"/>
    <w:link w:val="af1"/>
    <w:rsid w:val="00162A3B"/>
    <w:pPr>
      <w:suppressAutoHyphens/>
      <w:spacing w:after="120" w:line="240" w:lineRule="auto"/>
    </w:pPr>
    <w:rPr>
      <w:rFonts w:ascii="Times New Roman" w:hAnsi="Times New Roman"/>
      <w:sz w:val="24"/>
      <w:szCs w:val="24"/>
      <w:lang w:eastAsia="zh-CN"/>
    </w:rPr>
  </w:style>
  <w:style w:type="character" w:customStyle="1" w:styleId="af1">
    <w:name w:val="Основной текст Знак"/>
    <w:basedOn w:val="a0"/>
    <w:link w:val="af0"/>
    <w:rsid w:val="00162A3B"/>
    <w:rPr>
      <w:rFonts w:ascii="Times New Roman" w:eastAsia="Times New Roman" w:hAnsi="Times New Roman" w:cs="Times New Roman"/>
      <w:sz w:val="24"/>
      <w:szCs w:val="24"/>
      <w:lang w:eastAsia="zh-CN"/>
    </w:rPr>
  </w:style>
  <w:style w:type="paragraph" w:customStyle="1" w:styleId="ConsPlusNonformat">
    <w:name w:val="ConsPlusNonformat"/>
    <w:rsid w:val="00162A3B"/>
    <w:pPr>
      <w:widowControl w:val="0"/>
      <w:suppressAutoHyphens/>
      <w:autoSpaceDE w:val="0"/>
      <w:spacing w:after="0" w:line="240" w:lineRule="auto"/>
    </w:pPr>
    <w:rPr>
      <w:rFonts w:ascii="Courier New" w:eastAsia="Times New Roman" w:hAnsi="Courier New" w:cs="Courier New"/>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546D"/>
    <w:pPr>
      <w:spacing w:after="160" w:line="256" w:lineRule="auto"/>
    </w:pPr>
    <w:rPr>
      <w:rFonts w:ascii="Calibri" w:eastAsia="Times New Roman" w:hAnsi="Calibri" w:cs="Times New Roman"/>
    </w:rPr>
  </w:style>
  <w:style w:type="paragraph" w:styleId="1">
    <w:name w:val="heading 1"/>
    <w:basedOn w:val="a"/>
    <w:next w:val="a"/>
    <w:link w:val="10"/>
    <w:uiPriority w:val="9"/>
    <w:qFormat/>
    <w:rsid w:val="000A05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186C90"/>
    <w:pPr>
      <w:spacing w:before="100" w:beforeAutospacing="1" w:after="100" w:afterAutospacing="1" w:line="240" w:lineRule="auto"/>
      <w:outlineLvl w:val="1"/>
    </w:pPr>
    <w:rPr>
      <w:rFonts w:ascii="Times New Roman" w:hAnsi="Times New Roman"/>
      <w:b/>
      <w:bCs/>
      <w:sz w:val="36"/>
      <w:szCs w:val="36"/>
      <w:lang w:eastAsia="ru-RU"/>
    </w:rPr>
  </w:style>
  <w:style w:type="paragraph" w:styleId="3">
    <w:name w:val="heading 3"/>
    <w:basedOn w:val="a"/>
    <w:next w:val="a"/>
    <w:link w:val="30"/>
    <w:uiPriority w:val="9"/>
    <w:semiHidden/>
    <w:unhideWhenUsed/>
    <w:qFormat/>
    <w:rsid w:val="007458A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26503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0EA2"/>
    <w:pPr>
      <w:spacing w:after="200" w:line="276" w:lineRule="auto"/>
      <w:ind w:left="720"/>
      <w:contextualSpacing/>
    </w:pPr>
    <w:rPr>
      <w:rFonts w:asciiTheme="minorHAnsi" w:eastAsiaTheme="minorHAnsi" w:hAnsiTheme="minorHAnsi" w:cstheme="minorBidi"/>
    </w:rPr>
  </w:style>
  <w:style w:type="paragraph" w:styleId="a4">
    <w:name w:val="Normal (Web)"/>
    <w:basedOn w:val="a"/>
    <w:unhideWhenUsed/>
    <w:rsid w:val="00833BA8"/>
    <w:pPr>
      <w:spacing w:before="100" w:beforeAutospacing="1" w:after="100" w:afterAutospacing="1" w:line="240" w:lineRule="auto"/>
    </w:pPr>
    <w:rPr>
      <w:rFonts w:ascii="Times New Roman" w:hAnsi="Times New Roman"/>
      <w:sz w:val="24"/>
      <w:szCs w:val="24"/>
      <w:lang w:eastAsia="ru-RU"/>
    </w:rPr>
  </w:style>
  <w:style w:type="character" w:styleId="a5">
    <w:name w:val="Strong"/>
    <w:basedOn w:val="a0"/>
    <w:qFormat/>
    <w:rsid w:val="00833BA8"/>
    <w:rPr>
      <w:b/>
      <w:bCs/>
    </w:rPr>
  </w:style>
  <w:style w:type="table" w:styleId="a6">
    <w:name w:val="Table Grid"/>
    <w:basedOn w:val="a1"/>
    <w:uiPriority w:val="59"/>
    <w:rsid w:val="00BA78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Абзац списка1"/>
    <w:basedOn w:val="a"/>
    <w:rsid w:val="008C3F1C"/>
    <w:pPr>
      <w:spacing w:before="200" w:after="200" w:line="280" w:lineRule="exact"/>
      <w:ind w:left="720"/>
      <w:contextualSpacing/>
    </w:pPr>
    <w:rPr>
      <w:rFonts w:eastAsia="Calibri"/>
      <w:sz w:val="24"/>
    </w:rPr>
  </w:style>
  <w:style w:type="character" w:customStyle="1" w:styleId="word">
    <w:name w:val="word"/>
    <w:basedOn w:val="a0"/>
    <w:rsid w:val="008C3F1C"/>
    <w:rPr>
      <w:rFonts w:ascii="Times New Roman" w:hAnsi="Times New Roman" w:cs="Times New Roman" w:hint="default"/>
    </w:rPr>
  </w:style>
  <w:style w:type="character" w:customStyle="1" w:styleId="20">
    <w:name w:val="Заголовок 2 Знак"/>
    <w:basedOn w:val="a0"/>
    <w:link w:val="2"/>
    <w:uiPriority w:val="9"/>
    <w:rsid w:val="00186C90"/>
    <w:rPr>
      <w:rFonts w:ascii="Times New Roman" w:eastAsia="Times New Roman" w:hAnsi="Times New Roman" w:cs="Times New Roman"/>
      <w:b/>
      <w:bCs/>
      <w:sz w:val="36"/>
      <w:szCs w:val="36"/>
      <w:lang w:eastAsia="ru-RU"/>
    </w:rPr>
  </w:style>
  <w:style w:type="character" w:styleId="a7">
    <w:name w:val="annotation reference"/>
    <w:basedOn w:val="a0"/>
    <w:uiPriority w:val="99"/>
    <w:semiHidden/>
    <w:unhideWhenUsed/>
    <w:rsid w:val="00AD61C1"/>
    <w:rPr>
      <w:sz w:val="16"/>
      <w:szCs w:val="16"/>
    </w:rPr>
  </w:style>
  <w:style w:type="paragraph" w:styleId="a8">
    <w:name w:val="annotation text"/>
    <w:basedOn w:val="a"/>
    <w:link w:val="a9"/>
    <w:uiPriority w:val="99"/>
    <w:semiHidden/>
    <w:unhideWhenUsed/>
    <w:rsid w:val="00AD61C1"/>
    <w:pPr>
      <w:spacing w:line="240" w:lineRule="auto"/>
    </w:pPr>
    <w:rPr>
      <w:sz w:val="20"/>
      <w:szCs w:val="20"/>
    </w:rPr>
  </w:style>
  <w:style w:type="character" w:customStyle="1" w:styleId="a9">
    <w:name w:val="Текст примечания Знак"/>
    <w:basedOn w:val="a0"/>
    <w:link w:val="a8"/>
    <w:uiPriority w:val="99"/>
    <w:semiHidden/>
    <w:rsid w:val="00AD61C1"/>
    <w:rPr>
      <w:rFonts w:ascii="Calibri" w:eastAsia="Times New Roman" w:hAnsi="Calibri" w:cs="Times New Roman"/>
      <w:sz w:val="20"/>
      <w:szCs w:val="20"/>
    </w:rPr>
  </w:style>
  <w:style w:type="paragraph" w:styleId="aa">
    <w:name w:val="annotation subject"/>
    <w:basedOn w:val="a8"/>
    <w:next w:val="a8"/>
    <w:link w:val="ab"/>
    <w:uiPriority w:val="99"/>
    <w:semiHidden/>
    <w:unhideWhenUsed/>
    <w:rsid w:val="00AD61C1"/>
    <w:rPr>
      <w:b/>
      <w:bCs/>
    </w:rPr>
  </w:style>
  <w:style w:type="character" w:customStyle="1" w:styleId="ab">
    <w:name w:val="Тема примечания Знак"/>
    <w:basedOn w:val="a9"/>
    <w:link w:val="aa"/>
    <w:uiPriority w:val="99"/>
    <w:semiHidden/>
    <w:rsid w:val="00AD61C1"/>
    <w:rPr>
      <w:rFonts w:ascii="Calibri" w:eastAsia="Times New Roman" w:hAnsi="Calibri" w:cs="Times New Roman"/>
      <w:b/>
      <w:bCs/>
      <w:sz w:val="20"/>
      <w:szCs w:val="20"/>
    </w:rPr>
  </w:style>
  <w:style w:type="paragraph" w:styleId="ac">
    <w:name w:val="Balloon Text"/>
    <w:basedOn w:val="a"/>
    <w:link w:val="ad"/>
    <w:uiPriority w:val="99"/>
    <w:semiHidden/>
    <w:unhideWhenUsed/>
    <w:rsid w:val="00AD61C1"/>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AD61C1"/>
    <w:rPr>
      <w:rFonts w:ascii="Tahoma" w:eastAsia="Times New Roman" w:hAnsi="Tahoma" w:cs="Tahoma"/>
      <w:sz w:val="16"/>
      <w:szCs w:val="16"/>
    </w:rPr>
  </w:style>
  <w:style w:type="character" w:customStyle="1" w:styleId="10">
    <w:name w:val="Заголовок 1 Знак"/>
    <w:basedOn w:val="a0"/>
    <w:link w:val="1"/>
    <w:uiPriority w:val="9"/>
    <w:rsid w:val="000A05CC"/>
    <w:rPr>
      <w:rFonts w:asciiTheme="majorHAnsi" w:eastAsiaTheme="majorEastAsia" w:hAnsiTheme="majorHAnsi" w:cstheme="majorBidi"/>
      <w:b/>
      <w:bCs/>
      <w:color w:val="365F91" w:themeColor="accent1" w:themeShade="BF"/>
      <w:sz w:val="28"/>
      <w:szCs w:val="28"/>
    </w:rPr>
  </w:style>
  <w:style w:type="character" w:styleId="ae">
    <w:name w:val="Emphasis"/>
    <w:basedOn w:val="a0"/>
    <w:uiPriority w:val="20"/>
    <w:qFormat/>
    <w:rsid w:val="00F5368D"/>
    <w:rPr>
      <w:i/>
      <w:iCs/>
    </w:rPr>
  </w:style>
  <w:style w:type="character" w:customStyle="1" w:styleId="30">
    <w:name w:val="Заголовок 3 Знак"/>
    <w:basedOn w:val="a0"/>
    <w:link w:val="3"/>
    <w:uiPriority w:val="9"/>
    <w:semiHidden/>
    <w:rsid w:val="007458A4"/>
    <w:rPr>
      <w:rFonts w:asciiTheme="majorHAnsi" w:eastAsiaTheme="majorEastAsia" w:hAnsiTheme="majorHAnsi" w:cstheme="majorBidi"/>
      <w:b/>
      <w:bCs/>
      <w:color w:val="4F81BD" w:themeColor="accent1"/>
    </w:rPr>
  </w:style>
  <w:style w:type="paragraph" w:customStyle="1" w:styleId="21">
    <w:name w:val="Абзац списка2"/>
    <w:basedOn w:val="a"/>
    <w:rsid w:val="002C60F3"/>
    <w:pPr>
      <w:spacing w:after="200" w:line="276" w:lineRule="auto"/>
      <w:ind w:left="720"/>
      <w:contextualSpacing/>
    </w:pPr>
  </w:style>
  <w:style w:type="paragraph" w:customStyle="1" w:styleId="31">
    <w:name w:val="Абзац списка3"/>
    <w:basedOn w:val="a"/>
    <w:rsid w:val="00EB6F2B"/>
    <w:pPr>
      <w:spacing w:after="200" w:line="276" w:lineRule="auto"/>
      <w:ind w:left="720"/>
      <w:contextualSpacing/>
    </w:pPr>
  </w:style>
  <w:style w:type="character" w:styleId="af">
    <w:name w:val="Hyperlink"/>
    <w:basedOn w:val="a0"/>
    <w:uiPriority w:val="99"/>
    <w:unhideWhenUsed/>
    <w:rsid w:val="000B335E"/>
    <w:rPr>
      <w:color w:val="0000FF"/>
      <w:u w:val="single"/>
    </w:rPr>
  </w:style>
  <w:style w:type="character" w:customStyle="1" w:styleId="z-addresslist-item-title">
    <w:name w:val="z-address__list-item-title"/>
    <w:basedOn w:val="a0"/>
    <w:rsid w:val="006D4B34"/>
  </w:style>
  <w:style w:type="character" w:customStyle="1" w:styleId="z-addressmeta-cell-item">
    <w:name w:val="z-address__meta-cell-item"/>
    <w:basedOn w:val="a0"/>
    <w:rsid w:val="006D4B34"/>
  </w:style>
  <w:style w:type="character" w:customStyle="1" w:styleId="serp-metaseparator">
    <w:name w:val="serp-meta__separator"/>
    <w:basedOn w:val="a0"/>
    <w:rsid w:val="006D4B34"/>
  </w:style>
  <w:style w:type="paragraph" w:customStyle="1" w:styleId="fwww">
    <w:name w:val="fwww"/>
    <w:basedOn w:val="a"/>
    <w:rsid w:val="006B105A"/>
    <w:pPr>
      <w:spacing w:before="100" w:beforeAutospacing="1" w:after="100" w:afterAutospacing="1" w:line="240" w:lineRule="auto"/>
    </w:pPr>
    <w:rPr>
      <w:rFonts w:ascii="Times New Roman" w:hAnsi="Times New Roman"/>
      <w:sz w:val="24"/>
      <w:szCs w:val="24"/>
      <w:lang w:eastAsia="ru-RU"/>
    </w:rPr>
  </w:style>
  <w:style w:type="character" w:customStyle="1" w:styleId="fwwwcontact">
    <w:name w:val="fwwwcontact"/>
    <w:basedOn w:val="a0"/>
    <w:rsid w:val="006B105A"/>
  </w:style>
  <w:style w:type="character" w:customStyle="1" w:styleId="serp-metaitem">
    <w:name w:val="serp-meta__item"/>
    <w:basedOn w:val="a0"/>
    <w:rsid w:val="00265036"/>
  </w:style>
  <w:style w:type="character" w:customStyle="1" w:styleId="40">
    <w:name w:val="Заголовок 4 Знак"/>
    <w:basedOn w:val="a0"/>
    <w:link w:val="4"/>
    <w:uiPriority w:val="9"/>
    <w:semiHidden/>
    <w:rsid w:val="00265036"/>
    <w:rPr>
      <w:rFonts w:asciiTheme="majorHAnsi" w:eastAsiaTheme="majorEastAsia" w:hAnsiTheme="majorHAnsi" w:cstheme="majorBidi"/>
      <w:b/>
      <w:bCs/>
      <w:i/>
      <w:iCs/>
      <w:color w:val="4F81BD" w:themeColor="accent1"/>
    </w:rPr>
  </w:style>
  <w:style w:type="character" w:customStyle="1" w:styleId="addr">
    <w:name w:val="addr"/>
    <w:basedOn w:val="a0"/>
    <w:rsid w:val="00265036"/>
  </w:style>
  <w:style w:type="character" w:customStyle="1" w:styleId="contacttitle">
    <w:name w:val="contact__title"/>
    <w:basedOn w:val="a0"/>
    <w:rsid w:val="00BC5E36"/>
  </w:style>
  <w:style w:type="paragraph" w:styleId="af0">
    <w:name w:val="Body Text"/>
    <w:basedOn w:val="a"/>
    <w:link w:val="af1"/>
    <w:rsid w:val="00162A3B"/>
    <w:pPr>
      <w:suppressAutoHyphens/>
      <w:spacing w:after="120" w:line="240" w:lineRule="auto"/>
    </w:pPr>
    <w:rPr>
      <w:rFonts w:ascii="Times New Roman" w:hAnsi="Times New Roman"/>
      <w:sz w:val="24"/>
      <w:szCs w:val="24"/>
      <w:lang w:eastAsia="zh-CN"/>
    </w:rPr>
  </w:style>
  <w:style w:type="character" w:customStyle="1" w:styleId="af1">
    <w:name w:val="Основной текст Знак"/>
    <w:basedOn w:val="a0"/>
    <w:link w:val="af0"/>
    <w:rsid w:val="00162A3B"/>
    <w:rPr>
      <w:rFonts w:ascii="Times New Roman" w:eastAsia="Times New Roman" w:hAnsi="Times New Roman" w:cs="Times New Roman"/>
      <w:sz w:val="24"/>
      <w:szCs w:val="24"/>
      <w:lang w:eastAsia="zh-CN"/>
    </w:rPr>
  </w:style>
  <w:style w:type="paragraph" w:customStyle="1" w:styleId="ConsPlusNonformat">
    <w:name w:val="ConsPlusNonformat"/>
    <w:rsid w:val="00162A3B"/>
    <w:pPr>
      <w:widowControl w:val="0"/>
      <w:suppressAutoHyphens/>
      <w:autoSpaceDE w:val="0"/>
      <w:spacing w:after="0" w:line="240" w:lineRule="auto"/>
    </w:pPr>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5320">
      <w:bodyDiv w:val="1"/>
      <w:marLeft w:val="0"/>
      <w:marRight w:val="0"/>
      <w:marTop w:val="0"/>
      <w:marBottom w:val="0"/>
      <w:divBdr>
        <w:top w:val="none" w:sz="0" w:space="0" w:color="auto"/>
        <w:left w:val="none" w:sz="0" w:space="0" w:color="auto"/>
        <w:bottom w:val="none" w:sz="0" w:space="0" w:color="auto"/>
        <w:right w:val="none" w:sz="0" w:space="0" w:color="auto"/>
      </w:divBdr>
    </w:div>
    <w:div w:id="22025726">
      <w:bodyDiv w:val="1"/>
      <w:marLeft w:val="0"/>
      <w:marRight w:val="0"/>
      <w:marTop w:val="0"/>
      <w:marBottom w:val="0"/>
      <w:divBdr>
        <w:top w:val="none" w:sz="0" w:space="0" w:color="auto"/>
        <w:left w:val="none" w:sz="0" w:space="0" w:color="auto"/>
        <w:bottom w:val="none" w:sz="0" w:space="0" w:color="auto"/>
        <w:right w:val="none" w:sz="0" w:space="0" w:color="auto"/>
      </w:divBdr>
    </w:div>
    <w:div w:id="51196340">
      <w:bodyDiv w:val="1"/>
      <w:marLeft w:val="0"/>
      <w:marRight w:val="0"/>
      <w:marTop w:val="0"/>
      <w:marBottom w:val="0"/>
      <w:divBdr>
        <w:top w:val="none" w:sz="0" w:space="0" w:color="auto"/>
        <w:left w:val="none" w:sz="0" w:space="0" w:color="auto"/>
        <w:bottom w:val="none" w:sz="0" w:space="0" w:color="auto"/>
        <w:right w:val="none" w:sz="0" w:space="0" w:color="auto"/>
      </w:divBdr>
      <w:divsChild>
        <w:div w:id="616526536">
          <w:marLeft w:val="0"/>
          <w:marRight w:val="0"/>
          <w:marTop w:val="0"/>
          <w:marBottom w:val="0"/>
          <w:divBdr>
            <w:top w:val="none" w:sz="0" w:space="0" w:color="auto"/>
            <w:left w:val="none" w:sz="0" w:space="0" w:color="auto"/>
            <w:bottom w:val="none" w:sz="0" w:space="0" w:color="auto"/>
            <w:right w:val="none" w:sz="0" w:space="0" w:color="auto"/>
          </w:divBdr>
          <w:divsChild>
            <w:div w:id="21162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468">
      <w:bodyDiv w:val="1"/>
      <w:marLeft w:val="0"/>
      <w:marRight w:val="0"/>
      <w:marTop w:val="0"/>
      <w:marBottom w:val="0"/>
      <w:divBdr>
        <w:top w:val="none" w:sz="0" w:space="0" w:color="auto"/>
        <w:left w:val="none" w:sz="0" w:space="0" w:color="auto"/>
        <w:bottom w:val="none" w:sz="0" w:space="0" w:color="auto"/>
        <w:right w:val="none" w:sz="0" w:space="0" w:color="auto"/>
      </w:divBdr>
    </w:div>
    <w:div w:id="144013812">
      <w:bodyDiv w:val="1"/>
      <w:marLeft w:val="0"/>
      <w:marRight w:val="0"/>
      <w:marTop w:val="0"/>
      <w:marBottom w:val="0"/>
      <w:divBdr>
        <w:top w:val="none" w:sz="0" w:space="0" w:color="auto"/>
        <w:left w:val="none" w:sz="0" w:space="0" w:color="auto"/>
        <w:bottom w:val="none" w:sz="0" w:space="0" w:color="auto"/>
        <w:right w:val="none" w:sz="0" w:space="0" w:color="auto"/>
      </w:divBdr>
    </w:div>
    <w:div w:id="163321233">
      <w:bodyDiv w:val="1"/>
      <w:marLeft w:val="0"/>
      <w:marRight w:val="0"/>
      <w:marTop w:val="0"/>
      <w:marBottom w:val="0"/>
      <w:divBdr>
        <w:top w:val="none" w:sz="0" w:space="0" w:color="auto"/>
        <w:left w:val="none" w:sz="0" w:space="0" w:color="auto"/>
        <w:bottom w:val="none" w:sz="0" w:space="0" w:color="auto"/>
        <w:right w:val="none" w:sz="0" w:space="0" w:color="auto"/>
      </w:divBdr>
      <w:divsChild>
        <w:div w:id="1863937330">
          <w:marLeft w:val="0"/>
          <w:marRight w:val="0"/>
          <w:marTop w:val="0"/>
          <w:marBottom w:val="0"/>
          <w:divBdr>
            <w:top w:val="none" w:sz="0" w:space="0" w:color="auto"/>
            <w:left w:val="none" w:sz="0" w:space="0" w:color="auto"/>
            <w:bottom w:val="none" w:sz="0" w:space="0" w:color="auto"/>
            <w:right w:val="none" w:sz="0" w:space="0" w:color="auto"/>
          </w:divBdr>
        </w:div>
      </w:divsChild>
    </w:div>
    <w:div w:id="219634691">
      <w:bodyDiv w:val="1"/>
      <w:marLeft w:val="0"/>
      <w:marRight w:val="0"/>
      <w:marTop w:val="0"/>
      <w:marBottom w:val="0"/>
      <w:divBdr>
        <w:top w:val="none" w:sz="0" w:space="0" w:color="auto"/>
        <w:left w:val="none" w:sz="0" w:space="0" w:color="auto"/>
        <w:bottom w:val="none" w:sz="0" w:space="0" w:color="auto"/>
        <w:right w:val="none" w:sz="0" w:space="0" w:color="auto"/>
      </w:divBdr>
    </w:div>
    <w:div w:id="259947177">
      <w:bodyDiv w:val="1"/>
      <w:marLeft w:val="0"/>
      <w:marRight w:val="0"/>
      <w:marTop w:val="0"/>
      <w:marBottom w:val="0"/>
      <w:divBdr>
        <w:top w:val="none" w:sz="0" w:space="0" w:color="auto"/>
        <w:left w:val="none" w:sz="0" w:space="0" w:color="auto"/>
        <w:bottom w:val="none" w:sz="0" w:space="0" w:color="auto"/>
        <w:right w:val="none" w:sz="0" w:space="0" w:color="auto"/>
      </w:divBdr>
    </w:div>
    <w:div w:id="281303254">
      <w:bodyDiv w:val="1"/>
      <w:marLeft w:val="0"/>
      <w:marRight w:val="0"/>
      <w:marTop w:val="0"/>
      <w:marBottom w:val="0"/>
      <w:divBdr>
        <w:top w:val="none" w:sz="0" w:space="0" w:color="auto"/>
        <w:left w:val="none" w:sz="0" w:space="0" w:color="auto"/>
        <w:bottom w:val="none" w:sz="0" w:space="0" w:color="auto"/>
        <w:right w:val="none" w:sz="0" w:space="0" w:color="auto"/>
      </w:divBdr>
      <w:divsChild>
        <w:div w:id="1462264212">
          <w:marLeft w:val="0"/>
          <w:marRight w:val="0"/>
          <w:marTop w:val="300"/>
          <w:marBottom w:val="0"/>
          <w:divBdr>
            <w:top w:val="none" w:sz="0" w:space="0" w:color="auto"/>
            <w:left w:val="none" w:sz="0" w:space="0" w:color="auto"/>
            <w:bottom w:val="none" w:sz="0" w:space="0" w:color="auto"/>
            <w:right w:val="none" w:sz="0" w:space="0" w:color="auto"/>
          </w:divBdr>
        </w:div>
      </w:divsChild>
    </w:div>
    <w:div w:id="290984729">
      <w:bodyDiv w:val="1"/>
      <w:marLeft w:val="0"/>
      <w:marRight w:val="0"/>
      <w:marTop w:val="0"/>
      <w:marBottom w:val="0"/>
      <w:divBdr>
        <w:top w:val="none" w:sz="0" w:space="0" w:color="auto"/>
        <w:left w:val="none" w:sz="0" w:space="0" w:color="auto"/>
        <w:bottom w:val="none" w:sz="0" w:space="0" w:color="auto"/>
        <w:right w:val="none" w:sz="0" w:space="0" w:color="auto"/>
      </w:divBdr>
      <w:divsChild>
        <w:div w:id="1412002207">
          <w:marLeft w:val="0"/>
          <w:marRight w:val="0"/>
          <w:marTop w:val="0"/>
          <w:marBottom w:val="0"/>
          <w:divBdr>
            <w:top w:val="none" w:sz="0" w:space="0" w:color="auto"/>
            <w:left w:val="none" w:sz="0" w:space="0" w:color="auto"/>
            <w:bottom w:val="none" w:sz="0" w:space="0" w:color="auto"/>
            <w:right w:val="none" w:sz="0" w:space="0" w:color="auto"/>
          </w:divBdr>
          <w:divsChild>
            <w:div w:id="21058638">
              <w:marLeft w:val="0"/>
              <w:marRight w:val="0"/>
              <w:marTop w:val="0"/>
              <w:marBottom w:val="0"/>
              <w:divBdr>
                <w:top w:val="none" w:sz="0" w:space="0" w:color="auto"/>
                <w:left w:val="none" w:sz="0" w:space="0" w:color="auto"/>
                <w:bottom w:val="none" w:sz="0" w:space="0" w:color="auto"/>
                <w:right w:val="none" w:sz="0" w:space="0" w:color="auto"/>
              </w:divBdr>
              <w:divsChild>
                <w:div w:id="786243279">
                  <w:marLeft w:val="0"/>
                  <w:marRight w:val="0"/>
                  <w:marTop w:val="0"/>
                  <w:marBottom w:val="0"/>
                  <w:divBdr>
                    <w:top w:val="none" w:sz="0" w:space="0" w:color="auto"/>
                    <w:left w:val="none" w:sz="0" w:space="0" w:color="auto"/>
                    <w:bottom w:val="none" w:sz="0" w:space="0" w:color="auto"/>
                    <w:right w:val="none" w:sz="0" w:space="0" w:color="auto"/>
                  </w:divBdr>
                  <w:divsChild>
                    <w:div w:id="56169001">
                      <w:marLeft w:val="0"/>
                      <w:marRight w:val="0"/>
                      <w:marTop w:val="0"/>
                      <w:marBottom w:val="0"/>
                      <w:divBdr>
                        <w:top w:val="none" w:sz="0" w:space="0" w:color="auto"/>
                        <w:left w:val="none" w:sz="0" w:space="0" w:color="auto"/>
                        <w:bottom w:val="none" w:sz="0" w:space="0" w:color="auto"/>
                        <w:right w:val="none" w:sz="0" w:space="0" w:color="auto"/>
                      </w:divBdr>
                    </w:div>
                    <w:div w:id="877162839">
                      <w:marLeft w:val="0"/>
                      <w:marRight w:val="0"/>
                      <w:marTop w:val="0"/>
                      <w:marBottom w:val="0"/>
                      <w:divBdr>
                        <w:top w:val="none" w:sz="0" w:space="0" w:color="auto"/>
                        <w:left w:val="none" w:sz="0" w:space="0" w:color="auto"/>
                        <w:bottom w:val="none" w:sz="0" w:space="0" w:color="auto"/>
                        <w:right w:val="none" w:sz="0" w:space="0" w:color="auto"/>
                      </w:divBdr>
                    </w:div>
                  </w:divsChild>
                </w:div>
                <w:div w:id="2005427703">
                  <w:marLeft w:val="0"/>
                  <w:marRight w:val="0"/>
                  <w:marTop w:val="0"/>
                  <w:marBottom w:val="0"/>
                  <w:divBdr>
                    <w:top w:val="none" w:sz="0" w:space="0" w:color="auto"/>
                    <w:left w:val="none" w:sz="0" w:space="0" w:color="auto"/>
                    <w:bottom w:val="none" w:sz="0" w:space="0" w:color="auto"/>
                    <w:right w:val="none" w:sz="0" w:space="0" w:color="auto"/>
                  </w:divBdr>
                  <w:divsChild>
                    <w:div w:id="146018025">
                      <w:marLeft w:val="0"/>
                      <w:marRight w:val="0"/>
                      <w:marTop w:val="0"/>
                      <w:marBottom w:val="0"/>
                      <w:divBdr>
                        <w:top w:val="none" w:sz="0" w:space="0" w:color="auto"/>
                        <w:left w:val="none" w:sz="0" w:space="0" w:color="auto"/>
                        <w:bottom w:val="none" w:sz="0" w:space="0" w:color="auto"/>
                        <w:right w:val="none" w:sz="0" w:space="0" w:color="auto"/>
                      </w:divBdr>
                    </w:div>
                    <w:div w:id="131218216">
                      <w:marLeft w:val="0"/>
                      <w:marRight w:val="0"/>
                      <w:marTop w:val="0"/>
                      <w:marBottom w:val="0"/>
                      <w:divBdr>
                        <w:top w:val="none" w:sz="0" w:space="0" w:color="auto"/>
                        <w:left w:val="none" w:sz="0" w:space="0" w:color="auto"/>
                        <w:bottom w:val="none" w:sz="0" w:space="0" w:color="auto"/>
                        <w:right w:val="none" w:sz="0" w:space="0" w:color="auto"/>
                      </w:divBdr>
                    </w:div>
                  </w:divsChild>
                </w:div>
                <w:div w:id="397440999">
                  <w:marLeft w:val="0"/>
                  <w:marRight w:val="0"/>
                  <w:marTop w:val="0"/>
                  <w:marBottom w:val="0"/>
                  <w:divBdr>
                    <w:top w:val="none" w:sz="0" w:space="0" w:color="auto"/>
                    <w:left w:val="none" w:sz="0" w:space="0" w:color="auto"/>
                    <w:bottom w:val="none" w:sz="0" w:space="0" w:color="auto"/>
                    <w:right w:val="none" w:sz="0" w:space="0" w:color="auto"/>
                  </w:divBdr>
                  <w:divsChild>
                    <w:div w:id="1734231670">
                      <w:marLeft w:val="0"/>
                      <w:marRight w:val="0"/>
                      <w:marTop w:val="0"/>
                      <w:marBottom w:val="0"/>
                      <w:divBdr>
                        <w:top w:val="none" w:sz="0" w:space="0" w:color="auto"/>
                        <w:left w:val="none" w:sz="0" w:space="0" w:color="auto"/>
                        <w:bottom w:val="none" w:sz="0" w:space="0" w:color="auto"/>
                        <w:right w:val="none" w:sz="0" w:space="0" w:color="auto"/>
                      </w:divBdr>
                    </w:div>
                    <w:div w:id="874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90279">
      <w:bodyDiv w:val="1"/>
      <w:marLeft w:val="0"/>
      <w:marRight w:val="0"/>
      <w:marTop w:val="0"/>
      <w:marBottom w:val="0"/>
      <w:divBdr>
        <w:top w:val="none" w:sz="0" w:space="0" w:color="auto"/>
        <w:left w:val="none" w:sz="0" w:space="0" w:color="auto"/>
        <w:bottom w:val="none" w:sz="0" w:space="0" w:color="auto"/>
        <w:right w:val="none" w:sz="0" w:space="0" w:color="auto"/>
      </w:divBdr>
      <w:divsChild>
        <w:div w:id="1937978308">
          <w:marLeft w:val="0"/>
          <w:marRight w:val="0"/>
          <w:marTop w:val="0"/>
          <w:marBottom w:val="0"/>
          <w:divBdr>
            <w:top w:val="none" w:sz="0" w:space="0" w:color="auto"/>
            <w:left w:val="none" w:sz="0" w:space="0" w:color="auto"/>
            <w:bottom w:val="none" w:sz="0" w:space="0" w:color="auto"/>
            <w:right w:val="none" w:sz="0" w:space="0" w:color="auto"/>
          </w:divBdr>
        </w:div>
        <w:div w:id="319696706">
          <w:marLeft w:val="0"/>
          <w:marRight w:val="0"/>
          <w:marTop w:val="0"/>
          <w:marBottom w:val="0"/>
          <w:divBdr>
            <w:top w:val="none" w:sz="0" w:space="0" w:color="auto"/>
            <w:left w:val="none" w:sz="0" w:space="0" w:color="auto"/>
            <w:bottom w:val="none" w:sz="0" w:space="0" w:color="auto"/>
            <w:right w:val="none" w:sz="0" w:space="0" w:color="auto"/>
          </w:divBdr>
          <w:divsChild>
            <w:div w:id="1783498019">
              <w:marLeft w:val="0"/>
              <w:marRight w:val="0"/>
              <w:marTop w:val="0"/>
              <w:marBottom w:val="0"/>
              <w:divBdr>
                <w:top w:val="none" w:sz="0" w:space="0" w:color="auto"/>
                <w:left w:val="none" w:sz="0" w:space="0" w:color="auto"/>
                <w:bottom w:val="none" w:sz="0" w:space="0" w:color="auto"/>
                <w:right w:val="none" w:sz="0" w:space="0" w:color="auto"/>
              </w:divBdr>
              <w:divsChild>
                <w:div w:id="796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4476">
          <w:marLeft w:val="0"/>
          <w:marRight w:val="0"/>
          <w:marTop w:val="0"/>
          <w:marBottom w:val="0"/>
          <w:divBdr>
            <w:top w:val="none" w:sz="0" w:space="0" w:color="auto"/>
            <w:left w:val="none" w:sz="0" w:space="0" w:color="auto"/>
            <w:bottom w:val="none" w:sz="0" w:space="0" w:color="auto"/>
            <w:right w:val="none" w:sz="0" w:space="0" w:color="auto"/>
          </w:divBdr>
          <w:divsChild>
            <w:div w:id="98113042">
              <w:marLeft w:val="0"/>
              <w:marRight w:val="0"/>
              <w:marTop w:val="0"/>
              <w:marBottom w:val="0"/>
              <w:divBdr>
                <w:top w:val="none" w:sz="0" w:space="0" w:color="auto"/>
                <w:left w:val="none" w:sz="0" w:space="0" w:color="auto"/>
                <w:bottom w:val="none" w:sz="0" w:space="0" w:color="auto"/>
                <w:right w:val="none" w:sz="0" w:space="0" w:color="auto"/>
              </w:divBdr>
              <w:divsChild>
                <w:div w:id="1522164049">
                  <w:marLeft w:val="0"/>
                  <w:marRight w:val="0"/>
                  <w:marTop w:val="0"/>
                  <w:marBottom w:val="0"/>
                  <w:divBdr>
                    <w:top w:val="none" w:sz="0" w:space="0" w:color="auto"/>
                    <w:left w:val="none" w:sz="0" w:space="0" w:color="auto"/>
                    <w:bottom w:val="none" w:sz="0" w:space="0" w:color="auto"/>
                    <w:right w:val="none" w:sz="0" w:space="0" w:color="auto"/>
                  </w:divBdr>
                  <w:divsChild>
                    <w:div w:id="2047170232">
                      <w:marLeft w:val="0"/>
                      <w:marRight w:val="0"/>
                      <w:marTop w:val="0"/>
                      <w:marBottom w:val="0"/>
                      <w:divBdr>
                        <w:top w:val="none" w:sz="0" w:space="0" w:color="auto"/>
                        <w:left w:val="none" w:sz="0" w:space="0" w:color="auto"/>
                        <w:bottom w:val="none" w:sz="0" w:space="0" w:color="auto"/>
                        <w:right w:val="none" w:sz="0" w:space="0" w:color="auto"/>
                      </w:divBdr>
                    </w:div>
                    <w:div w:id="1667661532">
                      <w:marLeft w:val="0"/>
                      <w:marRight w:val="0"/>
                      <w:marTop w:val="0"/>
                      <w:marBottom w:val="0"/>
                      <w:divBdr>
                        <w:top w:val="none" w:sz="0" w:space="0" w:color="auto"/>
                        <w:left w:val="none" w:sz="0" w:space="0" w:color="auto"/>
                        <w:bottom w:val="none" w:sz="0" w:space="0" w:color="auto"/>
                        <w:right w:val="none" w:sz="0" w:space="0" w:color="auto"/>
                      </w:divBdr>
                      <w:divsChild>
                        <w:div w:id="847449568">
                          <w:marLeft w:val="0"/>
                          <w:marRight w:val="0"/>
                          <w:marTop w:val="0"/>
                          <w:marBottom w:val="0"/>
                          <w:divBdr>
                            <w:top w:val="none" w:sz="0" w:space="0" w:color="auto"/>
                            <w:left w:val="none" w:sz="0" w:space="0" w:color="auto"/>
                            <w:bottom w:val="none" w:sz="0" w:space="0" w:color="auto"/>
                            <w:right w:val="none" w:sz="0" w:space="0" w:color="auto"/>
                          </w:divBdr>
                          <w:divsChild>
                            <w:div w:id="2017418554">
                              <w:marLeft w:val="0"/>
                              <w:marRight w:val="0"/>
                              <w:marTop w:val="0"/>
                              <w:marBottom w:val="0"/>
                              <w:divBdr>
                                <w:top w:val="none" w:sz="0" w:space="0" w:color="auto"/>
                                <w:left w:val="none" w:sz="0" w:space="0" w:color="auto"/>
                                <w:bottom w:val="none" w:sz="0" w:space="0" w:color="auto"/>
                                <w:right w:val="none" w:sz="0" w:space="0" w:color="auto"/>
                              </w:divBdr>
                            </w:div>
                            <w:div w:id="797185722">
                              <w:marLeft w:val="0"/>
                              <w:marRight w:val="0"/>
                              <w:marTop w:val="0"/>
                              <w:marBottom w:val="0"/>
                              <w:divBdr>
                                <w:top w:val="none" w:sz="0" w:space="0" w:color="auto"/>
                                <w:left w:val="none" w:sz="0" w:space="0" w:color="auto"/>
                                <w:bottom w:val="none" w:sz="0" w:space="0" w:color="auto"/>
                                <w:right w:val="none" w:sz="0" w:space="0" w:color="auto"/>
                              </w:divBdr>
                            </w:div>
                            <w:div w:id="17599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276650">
          <w:marLeft w:val="0"/>
          <w:marRight w:val="0"/>
          <w:marTop w:val="0"/>
          <w:marBottom w:val="0"/>
          <w:divBdr>
            <w:top w:val="none" w:sz="0" w:space="0" w:color="auto"/>
            <w:left w:val="none" w:sz="0" w:space="0" w:color="auto"/>
            <w:bottom w:val="none" w:sz="0" w:space="0" w:color="auto"/>
            <w:right w:val="none" w:sz="0" w:space="0" w:color="auto"/>
          </w:divBdr>
        </w:div>
      </w:divsChild>
    </w:div>
    <w:div w:id="298800381">
      <w:bodyDiv w:val="1"/>
      <w:marLeft w:val="0"/>
      <w:marRight w:val="0"/>
      <w:marTop w:val="0"/>
      <w:marBottom w:val="0"/>
      <w:divBdr>
        <w:top w:val="none" w:sz="0" w:space="0" w:color="auto"/>
        <w:left w:val="none" w:sz="0" w:space="0" w:color="auto"/>
        <w:bottom w:val="none" w:sz="0" w:space="0" w:color="auto"/>
        <w:right w:val="none" w:sz="0" w:space="0" w:color="auto"/>
      </w:divBdr>
    </w:div>
    <w:div w:id="442577963">
      <w:bodyDiv w:val="1"/>
      <w:marLeft w:val="0"/>
      <w:marRight w:val="0"/>
      <w:marTop w:val="0"/>
      <w:marBottom w:val="0"/>
      <w:divBdr>
        <w:top w:val="none" w:sz="0" w:space="0" w:color="auto"/>
        <w:left w:val="none" w:sz="0" w:space="0" w:color="auto"/>
        <w:bottom w:val="none" w:sz="0" w:space="0" w:color="auto"/>
        <w:right w:val="none" w:sz="0" w:space="0" w:color="auto"/>
      </w:divBdr>
    </w:div>
    <w:div w:id="514076141">
      <w:bodyDiv w:val="1"/>
      <w:marLeft w:val="0"/>
      <w:marRight w:val="0"/>
      <w:marTop w:val="0"/>
      <w:marBottom w:val="0"/>
      <w:divBdr>
        <w:top w:val="none" w:sz="0" w:space="0" w:color="auto"/>
        <w:left w:val="none" w:sz="0" w:space="0" w:color="auto"/>
        <w:bottom w:val="none" w:sz="0" w:space="0" w:color="auto"/>
        <w:right w:val="none" w:sz="0" w:space="0" w:color="auto"/>
      </w:divBdr>
    </w:div>
    <w:div w:id="518546047">
      <w:bodyDiv w:val="1"/>
      <w:marLeft w:val="0"/>
      <w:marRight w:val="0"/>
      <w:marTop w:val="0"/>
      <w:marBottom w:val="0"/>
      <w:divBdr>
        <w:top w:val="none" w:sz="0" w:space="0" w:color="auto"/>
        <w:left w:val="none" w:sz="0" w:space="0" w:color="auto"/>
        <w:bottom w:val="none" w:sz="0" w:space="0" w:color="auto"/>
        <w:right w:val="none" w:sz="0" w:space="0" w:color="auto"/>
      </w:divBdr>
    </w:div>
    <w:div w:id="522476888">
      <w:bodyDiv w:val="1"/>
      <w:marLeft w:val="0"/>
      <w:marRight w:val="0"/>
      <w:marTop w:val="0"/>
      <w:marBottom w:val="0"/>
      <w:divBdr>
        <w:top w:val="none" w:sz="0" w:space="0" w:color="auto"/>
        <w:left w:val="none" w:sz="0" w:space="0" w:color="auto"/>
        <w:bottom w:val="none" w:sz="0" w:space="0" w:color="auto"/>
        <w:right w:val="none" w:sz="0" w:space="0" w:color="auto"/>
      </w:divBdr>
      <w:divsChild>
        <w:div w:id="1710296630">
          <w:marLeft w:val="0"/>
          <w:marRight w:val="0"/>
          <w:marTop w:val="0"/>
          <w:marBottom w:val="0"/>
          <w:divBdr>
            <w:top w:val="none" w:sz="0" w:space="0" w:color="auto"/>
            <w:left w:val="none" w:sz="0" w:space="0" w:color="auto"/>
            <w:bottom w:val="none" w:sz="0" w:space="0" w:color="auto"/>
            <w:right w:val="none" w:sz="0" w:space="0" w:color="auto"/>
          </w:divBdr>
        </w:div>
        <w:div w:id="1109350207">
          <w:marLeft w:val="0"/>
          <w:marRight w:val="0"/>
          <w:marTop w:val="0"/>
          <w:marBottom w:val="0"/>
          <w:divBdr>
            <w:top w:val="none" w:sz="0" w:space="0" w:color="auto"/>
            <w:left w:val="none" w:sz="0" w:space="0" w:color="auto"/>
            <w:bottom w:val="none" w:sz="0" w:space="0" w:color="auto"/>
            <w:right w:val="none" w:sz="0" w:space="0" w:color="auto"/>
          </w:divBdr>
        </w:div>
        <w:div w:id="704253940">
          <w:marLeft w:val="0"/>
          <w:marRight w:val="0"/>
          <w:marTop w:val="0"/>
          <w:marBottom w:val="0"/>
          <w:divBdr>
            <w:top w:val="none" w:sz="0" w:space="0" w:color="auto"/>
            <w:left w:val="none" w:sz="0" w:space="0" w:color="auto"/>
            <w:bottom w:val="none" w:sz="0" w:space="0" w:color="auto"/>
            <w:right w:val="none" w:sz="0" w:space="0" w:color="auto"/>
          </w:divBdr>
        </w:div>
        <w:div w:id="135296979">
          <w:marLeft w:val="0"/>
          <w:marRight w:val="0"/>
          <w:marTop w:val="0"/>
          <w:marBottom w:val="0"/>
          <w:divBdr>
            <w:top w:val="none" w:sz="0" w:space="0" w:color="auto"/>
            <w:left w:val="none" w:sz="0" w:space="0" w:color="auto"/>
            <w:bottom w:val="none" w:sz="0" w:space="0" w:color="auto"/>
            <w:right w:val="none" w:sz="0" w:space="0" w:color="auto"/>
          </w:divBdr>
        </w:div>
        <w:div w:id="2041936544">
          <w:marLeft w:val="0"/>
          <w:marRight w:val="0"/>
          <w:marTop w:val="0"/>
          <w:marBottom w:val="0"/>
          <w:divBdr>
            <w:top w:val="none" w:sz="0" w:space="0" w:color="auto"/>
            <w:left w:val="none" w:sz="0" w:space="0" w:color="auto"/>
            <w:bottom w:val="none" w:sz="0" w:space="0" w:color="auto"/>
            <w:right w:val="none" w:sz="0" w:space="0" w:color="auto"/>
          </w:divBdr>
        </w:div>
        <w:div w:id="2050689333">
          <w:marLeft w:val="0"/>
          <w:marRight w:val="0"/>
          <w:marTop w:val="0"/>
          <w:marBottom w:val="0"/>
          <w:divBdr>
            <w:top w:val="none" w:sz="0" w:space="0" w:color="auto"/>
            <w:left w:val="none" w:sz="0" w:space="0" w:color="auto"/>
            <w:bottom w:val="none" w:sz="0" w:space="0" w:color="auto"/>
            <w:right w:val="none" w:sz="0" w:space="0" w:color="auto"/>
          </w:divBdr>
        </w:div>
        <w:div w:id="956105766">
          <w:marLeft w:val="0"/>
          <w:marRight w:val="0"/>
          <w:marTop w:val="0"/>
          <w:marBottom w:val="0"/>
          <w:divBdr>
            <w:top w:val="none" w:sz="0" w:space="0" w:color="auto"/>
            <w:left w:val="none" w:sz="0" w:space="0" w:color="auto"/>
            <w:bottom w:val="none" w:sz="0" w:space="0" w:color="auto"/>
            <w:right w:val="none" w:sz="0" w:space="0" w:color="auto"/>
          </w:divBdr>
        </w:div>
        <w:div w:id="715206531">
          <w:marLeft w:val="0"/>
          <w:marRight w:val="0"/>
          <w:marTop w:val="0"/>
          <w:marBottom w:val="0"/>
          <w:divBdr>
            <w:top w:val="none" w:sz="0" w:space="0" w:color="auto"/>
            <w:left w:val="none" w:sz="0" w:space="0" w:color="auto"/>
            <w:bottom w:val="none" w:sz="0" w:space="0" w:color="auto"/>
            <w:right w:val="none" w:sz="0" w:space="0" w:color="auto"/>
          </w:divBdr>
        </w:div>
        <w:div w:id="1514953438">
          <w:marLeft w:val="0"/>
          <w:marRight w:val="0"/>
          <w:marTop w:val="0"/>
          <w:marBottom w:val="0"/>
          <w:divBdr>
            <w:top w:val="none" w:sz="0" w:space="0" w:color="auto"/>
            <w:left w:val="none" w:sz="0" w:space="0" w:color="auto"/>
            <w:bottom w:val="none" w:sz="0" w:space="0" w:color="auto"/>
            <w:right w:val="none" w:sz="0" w:space="0" w:color="auto"/>
          </w:divBdr>
        </w:div>
        <w:div w:id="263925433">
          <w:marLeft w:val="0"/>
          <w:marRight w:val="0"/>
          <w:marTop w:val="0"/>
          <w:marBottom w:val="0"/>
          <w:divBdr>
            <w:top w:val="none" w:sz="0" w:space="0" w:color="auto"/>
            <w:left w:val="none" w:sz="0" w:space="0" w:color="auto"/>
            <w:bottom w:val="none" w:sz="0" w:space="0" w:color="auto"/>
            <w:right w:val="none" w:sz="0" w:space="0" w:color="auto"/>
          </w:divBdr>
        </w:div>
        <w:div w:id="50812563">
          <w:marLeft w:val="0"/>
          <w:marRight w:val="0"/>
          <w:marTop w:val="0"/>
          <w:marBottom w:val="0"/>
          <w:divBdr>
            <w:top w:val="none" w:sz="0" w:space="0" w:color="auto"/>
            <w:left w:val="none" w:sz="0" w:space="0" w:color="auto"/>
            <w:bottom w:val="none" w:sz="0" w:space="0" w:color="auto"/>
            <w:right w:val="none" w:sz="0" w:space="0" w:color="auto"/>
          </w:divBdr>
        </w:div>
        <w:div w:id="2005087150">
          <w:marLeft w:val="0"/>
          <w:marRight w:val="0"/>
          <w:marTop w:val="0"/>
          <w:marBottom w:val="0"/>
          <w:divBdr>
            <w:top w:val="none" w:sz="0" w:space="0" w:color="auto"/>
            <w:left w:val="none" w:sz="0" w:space="0" w:color="auto"/>
            <w:bottom w:val="none" w:sz="0" w:space="0" w:color="auto"/>
            <w:right w:val="none" w:sz="0" w:space="0" w:color="auto"/>
          </w:divBdr>
        </w:div>
        <w:div w:id="540433594">
          <w:marLeft w:val="0"/>
          <w:marRight w:val="0"/>
          <w:marTop w:val="0"/>
          <w:marBottom w:val="0"/>
          <w:divBdr>
            <w:top w:val="none" w:sz="0" w:space="0" w:color="auto"/>
            <w:left w:val="none" w:sz="0" w:space="0" w:color="auto"/>
            <w:bottom w:val="none" w:sz="0" w:space="0" w:color="auto"/>
            <w:right w:val="none" w:sz="0" w:space="0" w:color="auto"/>
          </w:divBdr>
        </w:div>
        <w:div w:id="1914117905">
          <w:marLeft w:val="0"/>
          <w:marRight w:val="0"/>
          <w:marTop w:val="0"/>
          <w:marBottom w:val="0"/>
          <w:divBdr>
            <w:top w:val="none" w:sz="0" w:space="0" w:color="auto"/>
            <w:left w:val="none" w:sz="0" w:space="0" w:color="auto"/>
            <w:bottom w:val="none" w:sz="0" w:space="0" w:color="auto"/>
            <w:right w:val="none" w:sz="0" w:space="0" w:color="auto"/>
          </w:divBdr>
        </w:div>
        <w:div w:id="1657489608">
          <w:marLeft w:val="0"/>
          <w:marRight w:val="0"/>
          <w:marTop w:val="0"/>
          <w:marBottom w:val="0"/>
          <w:divBdr>
            <w:top w:val="none" w:sz="0" w:space="0" w:color="auto"/>
            <w:left w:val="none" w:sz="0" w:space="0" w:color="auto"/>
            <w:bottom w:val="none" w:sz="0" w:space="0" w:color="auto"/>
            <w:right w:val="none" w:sz="0" w:space="0" w:color="auto"/>
          </w:divBdr>
        </w:div>
        <w:div w:id="1248153903">
          <w:marLeft w:val="0"/>
          <w:marRight w:val="0"/>
          <w:marTop w:val="0"/>
          <w:marBottom w:val="0"/>
          <w:divBdr>
            <w:top w:val="none" w:sz="0" w:space="0" w:color="auto"/>
            <w:left w:val="none" w:sz="0" w:space="0" w:color="auto"/>
            <w:bottom w:val="none" w:sz="0" w:space="0" w:color="auto"/>
            <w:right w:val="none" w:sz="0" w:space="0" w:color="auto"/>
          </w:divBdr>
        </w:div>
        <w:div w:id="575743774">
          <w:marLeft w:val="0"/>
          <w:marRight w:val="0"/>
          <w:marTop w:val="0"/>
          <w:marBottom w:val="0"/>
          <w:divBdr>
            <w:top w:val="none" w:sz="0" w:space="0" w:color="auto"/>
            <w:left w:val="none" w:sz="0" w:space="0" w:color="auto"/>
            <w:bottom w:val="none" w:sz="0" w:space="0" w:color="auto"/>
            <w:right w:val="none" w:sz="0" w:space="0" w:color="auto"/>
          </w:divBdr>
        </w:div>
        <w:div w:id="1194340035">
          <w:marLeft w:val="0"/>
          <w:marRight w:val="0"/>
          <w:marTop w:val="0"/>
          <w:marBottom w:val="0"/>
          <w:divBdr>
            <w:top w:val="none" w:sz="0" w:space="0" w:color="auto"/>
            <w:left w:val="none" w:sz="0" w:space="0" w:color="auto"/>
            <w:bottom w:val="none" w:sz="0" w:space="0" w:color="auto"/>
            <w:right w:val="none" w:sz="0" w:space="0" w:color="auto"/>
          </w:divBdr>
        </w:div>
        <w:div w:id="50422937">
          <w:marLeft w:val="0"/>
          <w:marRight w:val="0"/>
          <w:marTop w:val="0"/>
          <w:marBottom w:val="0"/>
          <w:divBdr>
            <w:top w:val="none" w:sz="0" w:space="0" w:color="auto"/>
            <w:left w:val="none" w:sz="0" w:space="0" w:color="auto"/>
            <w:bottom w:val="none" w:sz="0" w:space="0" w:color="auto"/>
            <w:right w:val="none" w:sz="0" w:space="0" w:color="auto"/>
          </w:divBdr>
        </w:div>
        <w:div w:id="1550528825">
          <w:marLeft w:val="0"/>
          <w:marRight w:val="0"/>
          <w:marTop w:val="0"/>
          <w:marBottom w:val="0"/>
          <w:divBdr>
            <w:top w:val="none" w:sz="0" w:space="0" w:color="auto"/>
            <w:left w:val="none" w:sz="0" w:space="0" w:color="auto"/>
            <w:bottom w:val="none" w:sz="0" w:space="0" w:color="auto"/>
            <w:right w:val="none" w:sz="0" w:space="0" w:color="auto"/>
          </w:divBdr>
        </w:div>
        <w:div w:id="1850756973">
          <w:marLeft w:val="0"/>
          <w:marRight w:val="0"/>
          <w:marTop w:val="0"/>
          <w:marBottom w:val="0"/>
          <w:divBdr>
            <w:top w:val="none" w:sz="0" w:space="0" w:color="auto"/>
            <w:left w:val="none" w:sz="0" w:space="0" w:color="auto"/>
            <w:bottom w:val="none" w:sz="0" w:space="0" w:color="auto"/>
            <w:right w:val="none" w:sz="0" w:space="0" w:color="auto"/>
          </w:divBdr>
        </w:div>
        <w:div w:id="908270052">
          <w:marLeft w:val="0"/>
          <w:marRight w:val="0"/>
          <w:marTop w:val="0"/>
          <w:marBottom w:val="0"/>
          <w:divBdr>
            <w:top w:val="none" w:sz="0" w:space="0" w:color="auto"/>
            <w:left w:val="none" w:sz="0" w:space="0" w:color="auto"/>
            <w:bottom w:val="none" w:sz="0" w:space="0" w:color="auto"/>
            <w:right w:val="none" w:sz="0" w:space="0" w:color="auto"/>
          </w:divBdr>
        </w:div>
        <w:div w:id="1648045453">
          <w:marLeft w:val="0"/>
          <w:marRight w:val="0"/>
          <w:marTop w:val="0"/>
          <w:marBottom w:val="0"/>
          <w:divBdr>
            <w:top w:val="none" w:sz="0" w:space="0" w:color="auto"/>
            <w:left w:val="none" w:sz="0" w:space="0" w:color="auto"/>
            <w:bottom w:val="none" w:sz="0" w:space="0" w:color="auto"/>
            <w:right w:val="none" w:sz="0" w:space="0" w:color="auto"/>
          </w:divBdr>
        </w:div>
        <w:div w:id="229468257">
          <w:marLeft w:val="0"/>
          <w:marRight w:val="0"/>
          <w:marTop w:val="0"/>
          <w:marBottom w:val="0"/>
          <w:divBdr>
            <w:top w:val="none" w:sz="0" w:space="0" w:color="auto"/>
            <w:left w:val="none" w:sz="0" w:space="0" w:color="auto"/>
            <w:bottom w:val="none" w:sz="0" w:space="0" w:color="auto"/>
            <w:right w:val="none" w:sz="0" w:space="0" w:color="auto"/>
          </w:divBdr>
        </w:div>
        <w:div w:id="85999801">
          <w:marLeft w:val="0"/>
          <w:marRight w:val="0"/>
          <w:marTop w:val="0"/>
          <w:marBottom w:val="0"/>
          <w:divBdr>
            <w:top w:val="none" w:sz="0" w:space="0" w:color="auto"/>
            <w:left w:val="none" w:sz="0" w:space="0" w:color="auto"/>
            <w:bottom w:val="none" w:sz="0" w:space="0" w:color="auto"/>
            <w:right w:val="none" w:sz="0" w:space="0" w:color="auto"/>
          </w:divBdr>
        </w:div>
        <w:div w:id="228927019">
          <w:marLeft w:val="0"/>
          <w:marRight w:val="0"/>
          <w:marTop w:val="0"/>
          <w:marBottom w:val="0"/>
          <w:divBdr>
            <w:top w:val="none" w:sz="0" w:space="0" w:color="auto"/>
            <w:left w:val="none" w:sz="0" w:space="0" w:color="auto"/>
            <w:bottom w:val="none" w:sz="0" w:space="0" w:color="auto"/>
            <w:right w:val="none" w:sz="0" w:space="0" w:color="auto"/>
          </w:divBdr>
        </w:div>
        <w:div w:id="1447314261">
          <w:marLeft w:val="0"/>
          <w:marRight w:val="0"/>
          <w:marTop w:val="0"/>
          <w:marBottom w:val="0"/>
          <w:divBdr>
            <w:top w:val="none" w:sz="0" w:space="0" w:color="auto"/>
            <w:left w:val="none" w:sz="0" w:space="0" w:color="auto"/>
            <w:bottom w:val="none" w:sz="0" w:space="0" w:color="auto"/>
            <w:right w:val="none" w:sz="0" w:space="0" w:color="auto"/>
          </w:divBdr>
        </w:div>
        <w:div w:id="751975399">
          <w:marLeft w:val="0"/>
          <w:marRight w:val="0"/>
          <w:marTop w:val="0"/>
          <w:marBottom w:val="0"/>
          <w:divBdr>
            <w:top w:val="none" w:sz="0" w:space="0" w:color="auto"/>
            <w:left w:val="none" w:sz="0" w:space="0" w:color="auto"/>
            <w:bottom w:val="none" w:sz="0" w:space="0" w:color="auto"/>
            <w:right w:val="none" w:sz="0" w:space="0" w:color="auto"/>
          </w:divBdr>
        </w:div>
        <w:div w:id="924998286">
          <w:marLeft w:val="0"/>
          <w:marRight w:val="0"/>
          <w:marTop w:val="0"/>
          <w:marBottom w:val="0"/>
          <w:divBdr>
            <w:top w:val="none" w:sz="0" w:space="0" w:color="auto"/>
            <w:left w:val="none" w:sz="0" w:space="0" w:color="auto"/>
            <w:bottom w:val="none" w:sz="0" w:space="0" w:color="auto"/>
            <w:right w:val="none" w:sz="0" w:space="0" w:color="auto"/>
          </w:divBdr>
        </w:div>
        <w:div w:id="225645838">
          <w:marLeft w:val="0"/>
          <w:marRight w:val="0"/>
          <w:marTop w:val="0"/>
          <w:marBottom w:val="0"/>
          <w:divBdr>
            <w:top w:val="none" w:sz="0" w:space="0" w:color="auto"/>
            <w:left w:val="none" w:sz="0" w:space="0" w:color="auto"/>
            <w:bottom w:val="none" w:sz="0" w:space="0" w:color="auto"/>
            <w:right w:val="none" w:sz="0" w:space="0" w:color="auto"/>
          </w:divBdr>
        </w:div>
        <w:div w:id="1080252645">
          <w:marLeft w:val="0"/>
          <w:marRight w:val="0"/>
          <w:marTop w:val="0"/>
          <w:marBottom w:val="0"/>
          <w:divBdr>
            <w:top w:val="none" w:sz="0" w:space="0" w:color="auto"/>
            <w:left w:val="none" w:sz="0" w:space="0" w:color="auto"/>
            <w:bottom w:val="none" w:sz="0" w:space="0" w:color="auto"/>
            <w:right w:val="none" w:sz="0" w:space="0" w:color="auto"/>
          </w:divBdr>
        </w:div>
        <w:div w:id="1878540141">
          <w:marLeft w:val="0"/>
          <w:marRight w:val="0"/>
          <w:marTop w:val="0"/>
          <w:marBottom w:val="0"/>
          <w:divBdr>
            <w:top w:val="none" w:sz="0" w:space="0" w:color="auto"/>
            <w:left w:val="none" w:sz="0" w:space="0" w:color="auto"/>
            <w:bottom w:val="none" w:sz="0" w:space="0" w:color="auto"/>
            <w:right w:val="none" w:sz="0" w:space="0" w:color="auto"/>
          </w:divBdr>
        </w:div>
        <w:div w:id="1504780497">
          <w:marLeft w:val="0"/>
          <w:marRight w:val="0"/>
          <w:marTop w:val="0"/>
          <w:marBottom w:val="0"/>
          <w:divBdr>
            <w:top w:val="none" w:sz="0" w:space="0" w:color="auto"/>
            <w:left w:val="none" w:sz="0" w:space="0" w:color="auto"/>
            <w:bottom w:val="none" w:sz="0" w:space="0" w:color="auto"/>
            <w:right w:val="none" w:sz="0" w:space="0" w:color="auto"/>
          </w:divBdr>
        </w:div>
        <w:div w:id="274094459">
          <w:marLeft w:val="0"/>
          <w:marRight w:val="0"/>
          <w:marTop w:val="0"/>
          <w:marBottom w:val="0"/>
          <w:divBdr>
            <w:top w:val="none" w:sz="0" w:space="0" w:color="auto"/>
            <w:left w:val="none" w:sz="0" w:space="0" w:color="auto"/>
            <w:bottom w:val="none" w:sz="0" w:space="0" w:color="auto"/>
            <w:right w:val="none" w:sz="0" w:space="0" w:color="auto"/>
          </w:divBdr>
        </w:div>
        <w:div w:id="1591620846">
          <w:marLeft w:val="0"/>
          <w:marRight w:val="0"/>
          <w:marTop w:val="0"/>
          <w:marBottom w:val="0"/>
          <w:divBdr>
            <w:top w:val="none" w:sz="0" w:space="0" w:color="auto"/>
            <w:left w:val="none" w:sz="0" w:space="0" w:color="auto"/>
            <w:bottom w:val="none" w:sz="0" w:space="0" w:color="auto"/>
            <w:right w:val="none" w:sz="0" w:space="0" w:color="auto"/>
          </w:divBdr>
        </w:div>
        <w:div w:id="570385516">
          <w:marLeft w:val="0"/>
          <w:marRight w:val="0"/>
          <w:marTop w:val="0"/>
          <w:marBottom w:val="0"/>
          <w:divBdr>
            <w:top w:val="none" w:sz="0" w:space="0" w:color="auto"/>
            <w:left w:val="none" w:sz="0" w:space="0" w:color="auto"/>
            <w:bottom w:val="none" w:sz="0" w:space="0" w:color="auto"/>
            <w:right w:val="none" w:sz="0" w:space="0" w:color="auto"/>
          </w:divBdr>
        </w:div>
        <w:div w:id="636766953">
          <w:marLeft w:val="0"/>
          <w:marRight w:val="0"/>
          <w:marTop w:val="0"/>
          <w:marBottom w:val="0"/>
          <w:divBdr>
            <w:top w:val="none" w:sz="0" w:space="0" w:color="auto"/>
            <w:left w:val="none" w:sz="0" w:space="0" w:color="auto"/>
            <w:bottom w:val="none" w:sz="0" w:space="0" w:color="auto"/>
            <w:right w:val="none" w:sz="0" w:space="0" w:color="auto"/>
          </w:divBdr>
        </w:div>
        <w:div w:id="1678339030">
          <w:marLeft w:val="0"/>
          <w:marRight w:val="0"/>
          <w:marTop w:val="0"/>
          <w:marBottom w:val="0"/>
          <w:divBdr>
            <w:top w:val="none" w:sz="0" w:space="0" w:color="auto"/>
            <w:left w:val="none" w:sz="0" w:space="0" w:color="auto"/>
            <w:bottom w:val="none" w:sz="0" w:space="0" w:color="auto"/>
            <w:right w:val="none" w:sz="0" w:space="0" w:color="auto"/>
          </w:divBdr>
        </w:div>
        <w:div w:id="534122467">
          <w:marLeft w:val="0"/>
          <w:marRight w:val="0"/>
          <w:marTop w:val="0"/>
          <w:marBottom w:val="0"/>
          <w:divBdr>
            <w:top w:val="none" w:sz="0" w:space="0" w:color="auto"/>
            <w:left w:val="none" w:sz="0" w:space="0" w:color="auto"/>
            <w:bottom w:val="none" w:sz="0" w:space="0" w:color="auto"/>
            <w:right w:val="none" w:sz="0" w:space="0" w:color="auto"/>
          </w:divBdr>
        </w:div>
        <w:div w:id="366829932">
          <w:marLeft w:val="0"/>
          <w:marRight w:val="0"/>
          <w:marTop w:val="0"/>
          <w:marBottom w:val="0"/>
          <w:divBdr>
            <w:top w:val="none" w:sz="0" w:space="0" w:color="auto"/>
            <w:left w:val="none" w:sz="0" w:space="0" w:color="auto"/>
            <w:bottom w:val="none" w:sz="0" w:space="0" w:color="auto"/>
            <w:right w:val="none" w:sz="0" w:space="0" w:color="auto"/>
          </w:divBdr>
        </w:div>
        <w:div w:id="277372750">
          <w:marLeft w:val="0"/>
          <w:marRight w:val="0"/>
          <w:marTop w:val="0"/>
          <w:marBottom w:val="0"/>
          <w:divBdr>
            <w:top w:val="none" w:sz="0" w:space="0" w:color="auto"/>
            <w:left w:val="none" w:sz="0" w:space="0" w:color="auto"/>
            <w:bottom w:val="none" w:sz="0" w:space="0" w:color="auto"/>
            <w:right w:val="none" w:sz="0" w:space="0" w:color="auto"/>
          </w:divBdr>
        </w:div>
        <w:div w:id="1449546990">
          <w:marLeft w:val="0"/>
          <w:marRight w:val="0"/>
          <w:marTop w:val="0"/>
          <w:marBottom w:val="0"/>
          <w:divBdr>
            <w:top w:val="none" w:sz="0" w:space="0" w:color="auto"/>
            <w:left w:val="none" w:sz="0" w:space="0" w:color="auto"/>
            <w:bottom w:val="none" w:sz="0" w:space="0" w:color="auto"/>
            <w:right w:val="none" w:sz="0" w:space="0" w:color="auto"/>
          </w:divBdr>
        </w:div>
        <w:div w:id="1191341631">
          <w:marLeft w:val="0"/>
          <w:marRight w:val="0"/>
          <w:marTop w:val="0"/>
          <w:marBottom w:val="0"/>
          <w:divBdr>
            <w:top w:val="none" w:sz="0" w:space="0" w:color="auto"/>
            <w:left w:val="none" w:sz="0" w:space="0" w:color="auto"/>
            <w:bottom w:val="none" w:sz="0" w:space="0" w:color="auto"/>
            <w:right w:val="none" w:sz="0" w:space="0" w:color="auto"/>
          </w:divBdr>
        </w:div>
        <w:div w:id="467087693">
          <w:marLeft w:val="0"/>
          <w:marRight w:val="0"/>
          <w:marTop w:val="0"/>
          <w:marBottom w:val="0"/>
          <w:divBdr>
            <w:top w:val="none" w:sz="0" w:space="0" w:color="auto"/>
            <w:left w:val="none" w:sz="0" w:space="0" w:color="auto"/>
            <w:bottom w:val="none" w:sz="0" w:space="0" w:color="auto"/>
            <w:right w:val="none" w:sz="0" w:space="0" w:color="auto"/>
          </w:divBdr>
        </w:div>
        <w:div w:id="1901473821">
          <w:marLeft w:val="0"/>
          <w:marRight w:val="0"/>
          <w:marTop w:val="0"/>
          <w:marBottom w:val="0"/>
          <w:divBdr>
            <w:top w:val="none" w:sz="0" w:space="0" w:color="auto"/>
            <w:left w:val="none" w:sz="0" w:space="0" w:color="auto"/>
            <w:bottom w:val="none" w:sz="0" w:space="0" w:color="auto"/>
            <w:right w:val="none" w:sz="0" w:space="0" w:color="auto"/>
          </w:divBdr>
        </w:div>
        <w:div w:id="1900093396">
          <w:marLeft w:val="0"/>
          <w:marRight w:val="0"/>
          <w:marTop w:val="0"/>
          <w:marBottom w:val="0"/>
          <w:divBdr>
            <w:top w:val="none" w:sz="0" w:space="0" w:color="auto"/>
            <w:left w:val="none" w:sz="0" w:space="0" w:color="auto"/>
            <w:bottom w:val="none" w:sz="0" w:space="0" w:color="auto"/>
            <w:right w:val="none" w:sz="0" w:space="0" w:color="auto"/>
          </w:divBdr>
        </w:div>
        <w:div w:id="580868505">
          <w:marLeft w:val="0"/>
          <w:marRight w:val="0"/>
          <w:marTop w:val="0"/>
          <w:marBottom w:val="0"/>
          <w:divBdr>
            <w:top w:val="none" w:sz="0" w:space="0" w:color="auto"/>
            <w:left w:val="none" w:sz="0" w:space="0" w:color="auto"/>
            <w:bottom w:val="none" w:sz="0" w:space="0" w:color="auto"/>
            <w:right w:val="none" w:sz="0" w:space="0" w:color="auto"/>
          </w:divBdr>
        </w:div>
        <w:div w:id="1970551346">
          <w:marLeft w:val="0"/>
          <w:marRight w:val="0"/>
          <w:marTop w:val="0"/>
          <w:marBottom w:val="0"/>
          <w:divBdr>
            <w:top w:val="none" w:sz="0" w:space="0" w:color="auto"/>
            <w:left w:val="none" w:sz="0" w:space="0" w:color="auto"/>
            <w:bottom w:val="none" w:sz="0" w:space="0" w:color="auto"/>
            <w:right w:val="none" w:sz="0" w:space="0" w:color="auto"/>
          </w:divBdr>
        </w:div>
        <w:div w:id="431438266">
          <w:marLeft w:val="0"/>
          <w:marRight w:val="0"/>
          <w:marTop w:val="0"/>
          <w:marBottom w:val="0"/>
          <w:divBdr>
            <w:top w:val="none" w:sz="0" w:space="0" w:color="auto"/>
            <w:left w:val="none" w:sz="0" w:space="0" w:color="auto"/>
            <w:bottom w:val="none" w:sz="0" w:space="0" w:color="auto"/>
            <w:right w:val="none" w:sz="0" w:space="0" w:color="auto"/>
          </w:divBdr>
        </w:div>
        <w:div w:id="965163327">
          <w:marLeft w:val="0"/>
          <w:marRight w:val="0"/>
          <w:marTop w:val="0"/>
          <w:marBottom w:val="0"/>
          <w:divBdr>
            <w:top w:val="none" w:sz="0" w:space="0" w:color="auto"/>
            <w:left w:val="none" w:sz="0" w:space="0" w:color="auto"/>
            <w:bottom w:val="none" w:sz="0" w:space="0" w:color="auto"/>
            <w:right w:val="none" w:sz="0" w:space="0" w:color="auto"/>
          </w:divBdr>
        </w:div>
        <w:div w:id="872183378">
          <w:marLeft w:val="0"/>
          <w:marRight w:val="0"/>
          <w:marTop w:val="0"/>
          <w:marBottom w:val="0"/>
          <w:divBdr>
            <w:top w:val="none" w:sz="0" w:space="0" w:color="auto"/>
            <w:left w:val="none" w:sz="0" w:space="0" w:color="auto"/>
            <w:bottom w:val="none" w:sz="0" w:space="0" w:color="auto"/>
            <w:right w:val="none" w:sz="0" w:space="0" w:color="auto"/>
          </w:divBdr>
        </w:div>
        <w:div w:id="1289312930">
          <w:marLeft w:val="0"/>
          <w:marRight w:val="0"/>
          <w:marTop w:val="0"/>
          <w:marBottom w:val="0"/>
          <w:divBdr>
            <w:top w:val="none" w:sz="0" w:space="0" w:color="auto"/>
            <w:left w:val="none" w:sz="0" w:space="0" w:color="auto"/>
            <w:bottom w:val="none" w:sz="0" w:space="0" w:color="auto"/>
            <w:right w:val="none" w:sz="0" w:space="0" w:color="auto"/>
          </w:divBdr>
        </w:div>
        <w:div w:id="320817257">
          <w:marLeft w:val="0"/>
          <w:marRight w:val="0"/>
          <w:marTop w:val="0"/>
          <w:marBottom w:val="0"/>
          <w:divBdr>
            <w:top w:val="none" w:sz="0" w:space="0" w:color="auto"/>
            <w:left w:val="none" w:sz="0" w:space="0" w:color="auto"/>
            <w:bottom w:val="none" w:sz="0" w:space="0" w:color="auto"/>
            <w:right w:val="none" w:sz="0" w:space="0" w:color="auto"/>
          </w:divBdr>
        </w:div>
        <w:div w:id="113796284">
          <w:marLeft w:val="0"/>
          <w:marRight w:val="0"/>
          <w:marTop w:val="0"/>
          <w:marBottom w:val="0"/>
          <w:divBdr>
            <w:top w:val="none" w:sz="0" w:space="0" w:color="auto"/>
            <w:left w:val="none" w:sz="0" w:space="0" w:color="auto"/>
            <w:bottom w:val="none" w:sz="0" w:space="0" w:color="auto"/>
            <w:right w:val="none" w:sz="0" w:space="0" w:color="auto"/>
          </w:divBdr>
        </w:div>
        <w:div w:id="960112689">
          <w:marLeft w:val="0"/>
          <w:marRight w:val="0"/>
          <w:marTop w:val="0"/>
          <w:marBottom w:val="0"/>
          <w:divBdr>
            <w:top w:val="none" w:sz="0" w:space="0" w:color="auto"/>
            <w:left w:val="none" w:sz="0" w:space="0" w:color="auto"/>
            <w:bottom w:val="none" w:sz="0" w:space="0" w:color="auto"/>
            <w:right w:val="none" w:sz="0" w:space="0" w:color="auto"/>
          </w:divBdr>
        </w:div>
        <w:div w:id="2120177918">
          <w:marLeft w:val="0"/>
          <w:marRight w:val="0"/>
          <w:marTop w:val="0"/>
          <w:marBottom w:val="0"/>
          <w:divBdr>
            <w:top w:val="none" w:sz="0" w:space="0" w:color="auto"/>
            <w:left w:val="none" w:sz="0" w:space="0" w:color="auto"/>
            <w:bottom w:val="none" w:sz="0" w:space="0" w:color="auto"/>
            <w:right w:val="none" w:sz="0" w:space="0" w:color="auto"/>
          </w:divBdr>
        </w:div>
        <w:div w:id="555508717">
          <w:marLeft w:val="0"/>
          <w:marRight w:val="0"/>
          <w:marTop w:val="0"/>
          <w:marBottom w:val="0"/>
          <w:divBdr>
            <w:top w:val="none" w:sz="0" w:space="0" w:color="auto"/>
            <w:left w:val="none" w:sz="0" w:space="0" w:color="auto"/>
            <w:bottom w:val="none" w:sz="0" w:space="0" w:color="auto"/>
            <w:right w:val="none" w:sz="0" w:space="0" w:color="auto"/>
          </w:divBdr>
        </w:div>
        <w:div w:id="272396468">
          <w:marLeft w:val="0"/>
          <w:marRight w:val="0"/>
          <w:marTop w:val="0"/>
          <w:marBottom w:val="0"/>
          <w:divBdr>
            <w:top w:val="none" w:sz="0" w:space="0" w:color="auto"/>
            <w:left w:val="none" w:sz="0" w:space="0" w:color="auto"/>
            <w:bottom w:val="none" w:sz="0" w:space="0" w:color="auto"/>
            <w:right w:val="none" w:sz="0" w:space="0" w:color="auto"/>
          </w:divBdr>
        </w:div>
        <w:div w:id="1094398522">
          <w:marLeft w:val="0"/>
          <w:marRight w:val="0"/>
          <w:marTop w:val="0"/>
          <w:marBottom w:val="0"/>
          <w:divBdr>
            <w:top w:val="none" w:sz="0" w:space="0" w:color="auto"/>
            <w:left w:val="none" w:sz="0" w:space="0" w:color="auto"/>
            <w:bottom w:val="none" w:sz="0" w:space="0" w:color="auto"/>
            <w:right w:val="none" w:sz="0" w:space="0" w:color="auto"/>
          </w:divBdr>
        </w:div>
        <w:div w:id="2025590535">
          <w:marLeft w:val="0"/>
          <w:marRight w:val="0"/>
          <w:marTop w:val="0"/>
          <w:marBottom w:val="0"/>
          <w:divBdr>
            <w:top w:val="none" w:sz="0" w:space="0" w:color="auto"/>
            <w:left w:val="none" w:sz="0" w:space="0" w:color="auto"/>
            <w:bottom w:val="none" w:sz="0" w:space="0" w:color="auto"/>
            <w:right w:val="none" w:sz="0" w:space="0" w:color="auto"/>
          </w:divBdr>
        </w:div>
        <w:div w:id="2047825370">
          <w:marLeft w:val="0"/>
          <w:marRight w:val="0"/>
          <w:marTop w:val="0"/>
          <w:marBottom w:val="0"/>
          <w:divBdr>
            <w:top w:val="none" w:sz="0" w:space="0" w:color="auto"/>
            <w:left w:val="none" w:sz="0" w:space="0" w:color="auto"/>
            <w:bottom w:val="none" w:sz="0" w:space="0" w:color="auto"/>
            <w:right w:val="none" w:sz="0" w:space="0" w:color="auto"/>
          </w:divBdr>
        </w:div>
        <w:div w:id="1023554115">
          <w:marLeft w:val="0"/>
          <w:marRight w:val="0"/>
          <w:marTop w:val="0"/>
          <w:marBottom w:val="0"/>
          <w:divBdr>
            <w:top w:val="none" w:sz="0" w:space="0" w:color="auto"/>
            <w:left w:val="none" w:sz="0" w:space="0" w:color="auto"/>
            <w:bottom w:val="none" w:sz="0" w:space="0" w:color="auto"/>
            <w:right w:val="none" w:sz="0" w:space="0" w:color="auto"/>
          </w:divBdr>
        </w:div>
        <w:div w:id="1387532926">
          <w:marLeft w:val="0"/>
          <w:marRight w:val="0"/>
          <w:marTop w:val="0"/>
          <w:marBottom w:val="0"/>
          <w:divBdr>
            <w:top w:val="none" w:sz="0" w:space="0" w:color="auto"/>
            <w:left w:val="none" w:sz="0" w:space="0" w:color="auto"/>
            <w:bottom w:val="none" w:sz="0" w:space="0" w:color="auto"/>
            <w:right w:val="none" w:sz="0" w:space="0" w:color="auto"/>
          </w:divBdr>
        </w:div>
        <w:div w:id="35323912">
          <w:marLeft w:val="0"/>
          <w:marRight w:val="0"/>
          <w:marTop w:val="0"/>
          <w:marBottom w:val="0"/>
          <w:divBdr>
            <w:top w:val="none" w:sz="0" w:space="0" w:color="auto"/>
            <w:left w:val="none" w:sz="0" w:space="0" w:color="auto"/>
            <w:bottom w:val="none" w:sz="0" w:space="0" w:color="auto"/>
            <w:right w:val="none" w:sz="0" w:space="0" w:color="auto"/>
          </w:divBdr>
        </w:div>
        <w:div w:id="801270986">
          <w:marLeft w:val="0"/>
          <w:marRight w:val="0"/>
          <w:marTop w:val="0"/>
          <w:marBottom w:val="0"/>
          <w:divBdr>
            <w:top w:val="none" w:sz="0" w:space="0" w:color="auto"/>
            <w:left w:val="none" w:sz="0" w:space="0" w:color="auto"/>
            <w:bottom w:val="none" w:sz="0" w:space="0" w:color="auto"/>
            <w:right w:val="none" w:sz="0" w:space="0" w:color="auto"/>
          </w:divBdr>
        </w:div>
        <w:div w:id="561408541">
          <w:marLeft w:val="0"/>
          <w:marRight w:val="0"/>
          <w:marTop w:val="0"/>
          <w:marBottom w:val="0"/>
          <w:divBdr>
            <w:top w:val="none" w:sz="0" w:space="0" w:color="auto"/>
            <w:left w:val="none" w:sz="0" w:space="0" w:color="auto"/>
            <w:bottom w:val="none" w:sz="0" w:space="0" w:color="auto"/>
            <w:right w:val="none" w:sz="0" w:space="0" w:color="auto"/>
          </w:divBdr>
        </w:div>
        <w:div w:id="2044203800">
          <w:marLeft w:val="0"/>
          <w:marRight w:val="0"/>
          <w:marTop w:val="0"/>
          <w:marBottom w:val="0"/>
          <w:divBdr>
            <w:top w:val="none" w:sz="0" w:space="0" w:color="auto"/>
            <w:left w:val="none" w:sz="0" w:space="0" w:color="auto"/>
            <w:bottom w:val="none" w:sz="0" w:space="0" w:color="auto"/>
            <w:right w:val="none" w:sz="0" w:space="0" w:color="auto"/>
          </w:divBdr>
        </w:div>
        <w:div w:id="453909092">
          <w:marLeft w:val="0"/>
          <w:marRight w:val="0"/>
          <w:marTop w:val="0"/>
          <w:marBottom w:val="0"/>
          <w:divBdr>
            <w:top w:val="none" w:sz="0" w:space="0" w:color="auto"/>
            <w:left w:val="none" w:sz="0" w:space="0" w:color="auto"/>
            <w:bottom w:val="none" w:sz="0" w:space="0" w:color="auto"/>
            <w:right w:val="none" w:sz="0" w:space="0" w:color="auto"/>
          </w:divBdr>
        </w:div>
        <w:div w:id="2027437294">
          <w:marLeft w:val="0"/>
          <w:marRight w:val="0"/>
          <w:marTop w:val="0"/>
          <w:marBottom w:val="0"/>
          <w:divBdr>
            <w:top w:val="none" w:sz="0" w:space="0" w:color="auto"/>
            <w:left w:val="none" w:sz="0" w:space="0" w:color="auto"/>
            <w:bottom w:val="none" w:sz="0" w:space="0" w:color="auto"/>
            <w:right w:val="none" w:sz="0" w:space="0" w:color="auto"/>
          </w:divBdr>
        </w:div>
        <w:div w:id="2904328">
          <w:marLeft w:val="0"/>
          <w:marRight w:val="0"/>
          <w:marTop w:val="0"/>
          <w:marBottom w:val="0"/>
          <w:divBdr>
            <w:top w:val="none" w:sz="0" w:space="0" w:color="auto"/>
            <w:left w:val="none" w:sz="0" w:space="0" w:color="auto"/>
            <w:bottom w:val="none" w:sz="0" w:space="0" w:color="auto"/>
            <w:right w:val="none" w:sz="0" w:space="0" w:color="auto"/>
          </w:divBdr>
        </w:div>
        <w:div w:id="1282880479">
          <w:marLeft w:val="0"/>
          <w:marRight w:val="0"/>
          <w:marTop w:val="0"/>
          <w:marBottom w:val="0"/>
          <w:divBdr>
            <w:top w:val="none" w:sz="0" w:space="0" w:color="auto"/>
            <w:left w:val="none" w:sz="0" w:space="0" w:color="auto"/>
            <w:bottom w:val="none" w:sz="0" w:space="0" w:color="auto"/>
            <w:right w:val="none" w:sz="0" w:space="0" w:color="auto"/>
          </w:divBdr>
        </w:div>
        <w:div w:id="365109347">
          <w:marLeft w:val="0"/>
          <w:marRight w:val="0"/>
          <w:marTop w:val="0"/>
          <w:marBottom w:val="0"/>
          <w:divBdr>
            <w:top w:val="none" w:sz="0" w:space="0" w:color="auto"/>
            <w:left w:val="none" w:sz="0" w:space="0" w:color="auto"/>
            <w:bottom w:val="none" w:sz="0" w:space="0" w:color="auto"/>
            <w:right w:val="none" w:sz="0" w:space="0" w:color="auto"/>
          </w:divBdr>
        </w:div>
        <w:div w:id="198203733">
          <w:marLeft w:val="0"/>
          <w:marRight w:val="0"/>
          <w:marTop w:val="0"/>
          <w:marBottom w:val="0"/>
          <w:divBdr>
            <w:top w:val="none" w:sz="0" w:space="0" w:color="auto"/>
            <w:left w:val="none" w:sz="0" w:space="0" w:color="auto"/>
            <w:bottom w:val="none" w:sz="0" w:space="0" w:color="auto"/>
            <w:right w:val="none" w:sz="0" w:space="0" w:color="auto"/>
          </w:divBdr>
        </w:div>
        <w:div w:id="1076441535">
          <w:marLeft w:val="0"/>
          <w:marRight w:val="0"/>
          <w:marTop w:val="0"/>
          <w:marBottom w:val="0"/>
          <w:divBdr>
            <w:top w:val="none" w:sz="0" w:space="0" w:color="auto"/>
            <w:left w:val="none" w:sz="0" w:space="0" w:color="auto"/>
            <w:bottom w:val="none" w:sz="0" w:space="0" w:color="auto"/>
            <w:right w:val="none" w:sz="0" w:space="0" w:color="auto"/>
          </w:divBdr>
        </w:div>
        <w:div w:id="2141799969">
          <w:marLeft w:val="0"/>
          <w:marRight w:val="0"/>
          <w:marTop w:val="0"/>
          <w:marBottom w:val="0"/>
          <w:divBdr>
            <w:top w:val="none" w:sz="0" w:space="0" w:color="auto"/>
            <w:left w:val="none" w:sz="0" w:space="0" w:color="auto"/>
            <w:bottom w:val="none" w:sz="0" w:space="0" w:color="auto"/>
            <w:right w:val="none" w:sz="0" w:space="0" w:color="auto"/>
          </w:divBdr>
        </w:div>
        <w:div w:id="2031561653">
          <w:marLeft w:val="0"/>
          <w:marRight w:val="0"/>
          <w:marTop w:val="0"/>
          <w:marBottom w:val="0"/>
          <w:divBdr>
            <w:top w:val="none" w:sz="0" w:space="0" w:color="auto"/>
            <w:left w:val="none" w:sz="0" w:space="0" w:color="auto"/>
            <w:bottom w:val="none" w:sz="0" w:space="0" w:color="auto"/>
            <w:right w:val="none" w:sz="0" w:space="0" w:color="auto"/>
          </w:divBdr>
        </w:div>
        <w:div w:id="1523591259">
          <w:marLeft w:val="0"/>
          <w:marRight w:val="0"/>
          <w:marTop w:val="0"/>
          <w:marBottom w:val="0"/>
          <w:divBdr>
            <w:top w:val="none" w:sz="0" w:space="0" w:color="auto"/>
            <w:left w:val="none" w:sz="0" w:space="0" w:color="auto"/>
            <w:bottom w:val="none" w:sz="0" w:space="0" w:color="auto"/>
            <w:right w:val="none" w:sz="0" w:space="0" w:color="auto"/>
          </w:divBdr>
        </w:div>
        <w:div w:id="956183005">
          <w:marLeft w:val="0"/>
          <w:marRight w:val="0"/>
          <w:marTop w:val="0"/>
          <w:marBottom w:val="0"/>
          <w:divBdr>
            <w:top w:val="none" w:sz="0" w:space="0" w:color="auto"/>
            <w:left w:val="none" w:sz="0" w:space="0" w:color="auto"/>
            <w:bottom w:val="none" w:sz="0" w:space="0" w:color="auto"/>
            <w:right w:val="none" w:sz="0" w:space="0" w:color="auto"/>
          </w:divBdr>
        </w:div>
        <w:div w:id="2035766697">
          <w:marLeft w:val="0"/>
          <w:marRight w:val="0"/>
          <w:marTop w:val="0"/>
          <w:marBottom w:val="0"/>
          <w:divBdr>
            <w:top w:val="none" w:sz="0" w:space="0" w:color="auto"/>
            <w:left w:val="none" w:sz="0" w:space="0" w:color="auto"/>
            <w:bottom w:val="none" w:sz="0" w:space="0" w:color="auto"/>
            <w:right w:val="none" w:sz="0" w:space="0" w:color="auto"/>
          </w:divBdr>
        </w:div>
        <w:div w:id="1525636959">
          <w:marLeft w:val="0"/>
          <w:marRight w:val="0"/>
          <w:marTop w:val="0"/>
          <w:marBottom w:val="0"/>
          <w:divBdr>
            <w:top w:val="none" w:sz="0" w:space="0" w:color="auto"/>
            <w:left w:val="none" w:sz="0" w:space="0" w:color="auto"/>
            <w:bottom w:val="none" w:sz="0" w:space="0" w:color="auto"/>
            <w:right w:val="none" w:sz="0" w:space="0" w:color="auto"/>
          </w:divBdr>
        </w:div>
        <w:div w:id="1528325946">
          <w:marLeft w:val="0"/>
          <w:marRight w:val="0"/>
          <w:marTop w:val="0"/>
          <w:marBottom w:val="0"/>
          <w:divBdr>
            <w:top w:val="none" w:sz="0" w:space="0" w:color="auto"/>
            <w:left w:val="none" w:sz="0" w:space="0" w:color="auto"/>
            <w:bottom w:val="none" w:sz="0" w:space="0" w:color="auto"/>
            <w:right w:val="none" w:sz="0" w:space="0" w:color="auto"/>
          </w:divBdr>
        </w:div>
        <w:div w:id="1238321416">
          <w:marLeft w:val="0"/>
          <w:marRight w:val="0"/>
          <w:marTop w:val="0"/>
          <w:marBottom w:val="0"/>
          <w:divBdr>
            <w:top w:val="none" w:sz="0" w:space="0" w:color="auto"/>
            <w:left w:val="none" w:sz="0" w:space="0" w:color="auto"/>
            <w:bottom w:val="none" w:sz="0" w:space="0" w:color="auto"/>
            <w:right w:val="none" w:sz="0" w:space="0" w:color="auto"/>
          </w:divBdr>
        </w:div>
        <w:div w:id="1289705358">
          <w:marLeft w:val="0"/>
          <w:marRight w:val="0"/>
          <w:marTop w:val="0"/>
          <w:marBottom w:val="0"/>
          <w:divBdr>
            <w:top w:val="none" w:sz="0" w:space="0" w:color="auto"/>
            <w:left w:val="none" w:sz="0" w:space="0" w:color="auto"/>
            <w:bottom w:val="none" w:sz="0" w:space="0" w:color="auto"/>
            <w:right w:val="none" w:sz="0" w:space="0" w:color="auto"/>
          </w:divBdr>
        </w:div>
        <w:div w:id="2144418445">
          <w:marLeft w:val="0"/>
          <w:marRight w:val="0"/>
          <w:marTop w:val="0"/>
          <w:marBottom w:val="0"/>
          <w:divBdr>
            <w:top w:val="none" w:sz="0" w:space="0" w:color="auto"/>
            <w:left w:val="none" w:sz="0" w:space="0" w:color="auto"/>
            <w:bottom w:val="none" w:sz="0" w:space="0" w:color="auto"/>
            <w:right w:val="none" w:sz="0" w:space="0" w:color="auto"/>
          </w:divBdr>
        </w:div>
        <w:div w:id="1372415289">
          <w:marLeft w:val="0"/>
          <w:marRight w:val="0"/>
          <w:marTop w:val="0"/>
          <w:marBottom w:val="0"/>
          <w:divBdr>
            <w:top w:val="none" w:sz="0" w:space="0" w:color="auto"/>
            <w:left w:val="none" w:sz="0" w:space="0" w:color="auto"/>
            <w:bottom w:val="none" w:sz="0" w:space="0" w:color="auto"/>
            <w:right w:val="none" w:sz="0" w:space="0" w:color="auto"/>
          </w:divBdr>
        </w:div>
        <w:div w:id="1705204116">
          <w:marLeft w:val="0"/>
          <w:marRight w:val="0"/>
          <w:marTop w:val="0"/>
          <w:marBottom w:val="0"/>
          <w:divBdr>
            <w:top w:val="none" w:sz="0" w:space="0" w:color="auto"/>
            <w:left w:val="none" w:sz="0" w:space="0" w:color="auto"/>
            <w:bottom w:val="none" w:sz="0" w:space="0" w:color="auto"/>
            <w:right w:val="none" w:sz="0" w:space="0" w:color="auto"/>
          </w:divBdr>
        </w:div>
        <w:div w:id="881787235">
          <w:marLeft w:val="0"/>
          <w:marRight w:val="0"/>
          <w:marTop w:val="0"/>
          <w:marBottom w:val="0"/>
          <w:divBdr>
            <w:top w:val="none" w:sz="0" w:space="0" w:color="auto"/>
            <w:left w:val="none" w:sz="0" w:space="0" w:color="auto"/>
            <w:bottom w:val="none" w:sz="0" w:space="0" w:color="auto"/>
            <w:right w:val="none" w:sz="0" w:space="0" w:color="auto"/>
          </w:divBdr>
        </w:div>
        <w:div w:id="955522855">
          <w:marLeft w:val="0"/>
          <w:marRight w:val="0"/>
          <w:marTop w:val="0"/>
          <w:marBottom w:val="0"/>
          <w:divBdr>
            <w:top w:val="none" w:sz="0" w:space="0" w:color="auto"/>
            <w:left w:val="none" w:sz="0" w:space="0" w:color="auto"/>
            <w:bottom w:val="none" w:sz="0" w:space="0" w:color="auto"/>
            <w:right w:val="none" w:sz="0" w:space="0" w:color="auto"/>
          </w:divBdr>
        </w:div>
        <w:div w:id="1034506008">
          <w:marLeft w:val="0"/>
          <w:marRight w:val="0"/>
          <w:marTop w:val="0"/>
          <w:marBottom w:val="0"/>
          <w:divBdr>
            <w:top w:val="none" w:sz="0" w:space="0" w:color="auto"/>
            <w:left w:val="none" w:sz="0" w:space="0" w:color="auto"/>
            <w:bottom w:val="none" w:sz="0" w:space="0" w:color="auto"/>
            <w:right w:val="none" w:sz="0" w:space="0" w:color="auto"/>
          </w:divBdr>
        </w:div>
        <w:div w:id="1700426945">
          <w:marLeft w:val="0"/>
          <w:marRight w:val="0"/>
          <w:marTop w:val="0"/>
          <w:marBottom w:val="0"/>
          <w:divBdr>
            <w:top w:val="none" w:sz="0" w:space="0" w:color="auto"/>
            <w:left w:val="none" w:sz="0" w:space="0" w:color="auto"/>
            <w:bottom w:val="none" w:sz="0" w:space="0" w:color="auto"/>
            <w:right w:val="none" w:sz="0" w:space="0" w:color="auto"/>
          </w:divBdr>
        </w:div>
        <w:div w:id="1235238353">
          <w:marLeft w:val="0"/>
          <w:marRight w:val="0"/>
          <w:marTop w:val="0"/>
          <w:marBottom w:val="0"/>
          <w:divBdr>
            <w:top w:val="none" w:sz="0" w:space="0" w:color="auto"/>
            <w:left w:val="none" w:sz="0" w:space="0" w:color="auto"/>
            <w:bottom w:val="none" w:sz="0" w:space="0" w:color="auto"/>
            <w:right w:val="none" w:sz="0" w:space="0" w:color="auto"/>
          </w:divBdr>
        </w:div>
        <w:div w:id="415596339">
          <w:marLeft w:val="0"/>
          <w:marRight w:val="0"/>
          <w:marTop w:val="0"/>
          <w:marBottom w:val="0"/>
          <w:divBdr>
            <w:top w:val="none" w:sz="0" w:space="0" w:color="auto"/>
            <w:left w:val="none" w:sz="0" w:space="0" w:color="auto"/>
            <w:bottom w:val="none" w:sz="0" w:space="0" w:color="auto"/>
            <w:right w:val="none" w:sz="0" w:space="0" w:color="auto"/>
          </w:divBdr>
        </w:div>
        <w:div w:id="95446031">
          <w:marLeft w:val="0"/>
          <w:marRight w:val="0"/>
          <w:marTop w:val="0"/>
          <w:marBottom w:val="0"/>
          <w:divBdr>
            <w:top w:val="none" w:sz="0" w:space="0" w:color="auto"/>
            <w:left w:val="none" w:sz="0" w:space="0" w:color="auto"/>
            <w:bottom w:val="none" w:sz="0" w:space="0" w:color="auto"/>
            <w:right w:val="none" w:sz="0" w:space="0" w:color="auto"/>
          </w:divBdr>
        </w:div>
        <w:div w:id="882444700">
          <w:marLeft w:val="0"/>
          <w:marRight w:val="0"/>
          <w:marTop w:val="0"/>
          <w:marBottom w:val="0"/>
          <w:divBdr>
            <w:top w:val="none" w:sz="0" w:space="0" w:color="auto"/>
            <w:left w:val="none" w:sz="0" w:space="0" w:color="auto"/>
            <w:bottom w:val="none" w:sz="0" w:space="0" w:color="auto"/>
            <w:right w:val="none" w:sz="0" w:space="0" w:color="auto"/>
          </w:divBdr>
        </w:div>
        <w:div w:id="864170338">
          <w:marLeft w:val="0"/>
          <w:marRight w:val="0"/>
          <w:marTop w:val="0"/>
          <w:marBottom w:val="0"/>
          <w:divBdr>
            <w:top w:val="none" w:sz="0" w:space="0" w:color="auto"/>
            <w:left w:val="none" w:sz="0" w:space="0" w:color="auto"/>
            <w:bottom w:val="none" w:sz="0" w:space="0" w:color="auto"/>
            <w:right w:val="none" w:sz="0" w:space="0" w:color="auto"/>
          </w:divBdr>
        </w:div>
        <w:div w:id="477504485">
          <w:marLeft w:val="0"/>
          <w:marRight w:val="0"/>
          <w:marTop w:val="0"/>
          <w:marBottom w:val="0"/>
          <w:divBdr>
            <w:top w:val="none" w:sz="0" w:space="0" w:color="auto"/>
            <w:left w:val="none" w:sz="0" w:space="0" w:color="auto"/>
            <w:bottom w:val="none" w:sz="0" w:space="0" w:color="auto"/>
            <w:right w:val="none" w:sz="0" w:space="0" w:color="auto"/>
          </w:divBdr>
        </w:div>
        <w:div w:id="571355810">
          <w:marLeft w:val="0"/>
          <w:marRight w:val="0"/>
          <w:marTop w:val="0"/>
          <w:marBottom w:val="0"/>
          <w:divBdr>
            <w:top w:val="none" w:sz="0" w:space="0" w:color="auto"/>
            <w:left w:val="none" w:sz="0" w:space="0" w:color="auto"/>
            <w:bottom w:val="none" w:sz="0" w:space="0" w:color="auto"/>
            <w:right w:val="none" w:sz="0" w:space="0" w:color="auto"/>
          </w:divBdr>
        </w:div>
        <w:div w:id="2056540469">
          <w:marLeft w:val="0"/>
          <w:marRight w:val="0"/>
          <w:marTop w:val="0"/>
          <w:marBottom w:val="0"/>
          <w:divBdr>
            <w:top w:val="none" w:sz="0" w:space="0" w:color="auto"/>
            <w:left w:val="none" w:sz="0" w:space="0" w:color="auto"/>
            <w:bottom w:val="none" w:sz="0" w:space="0" w:color="auto"/>
            <w:right w:val="none" w:sz="0" w:space="0" w:color="auto"/>
          </w:divBdr>
        </w:div>
        <w:div w:id="260916844">
          <w:marLeft w:val="0"/>
          <w:marRight w:val="0"/>
          <w:marTop w:val="0"/>
          <w:marBottom w:val="0"/>
          <w:divBdr>
            <w:top w:val="none" w:sz="0" w:space="0" w:color="auto"/>
            <w:left w:val="none" w:sz="0" w:space="0" w:color="auto"/>
            <w:bottom w:val="none" w:sz="0" w:space="0" w:color="auto"/>
            <w:right w:val="none" w:sz="0" w:space="0" w:color="auto"/>
          </w:divBdr>
        </w:div>
        <w:div w:id="1123228794">
          <w:marLeft w:val="0"/>
          <w:marRight w:val="0"/>
          <w:marTop w:val="0"/>
          <w:marBottom w:val="0"/>
          <w:divBdr>
            <w:top w:val="none" w:sz="0" w:space="0" w:color="auto"/>
            <w:left w:val="none" w:sz="0" w:space="0" w:color="auto"/>
            <w:bottom w:val="none" w:sz="0" w:space="0" w:color="auto"/>
            <w:right w:val="none" w:sz="0" w:space="0" w:color="auto"/>
          </w:divBdr>
        </w:div>
        <w:div w:id="1976905258">
          <w:marLeft w:val="0"/>
          <w:marRight w:val="0"/>
          <w:marTop w:val="0"/>
          <w:marBottom w:val="0"/>
          <w:divBdr>
            <w:top w:val="none" w:sz="0" w:space="0" w:color="auto"/>
            <w:left w:val="none" w:sz="0" w:space="0" w:color="auto"/>
            <w:bottom w:val="none" w:sz="0" w:space="0" w:color="auto"/>
            <w:right w:val="none" w:sz="0" w:space="0" w:color="auto"/>
          </w:divBdr>
        </w:div>
        <w:div w:id="589196354">
          <w:marLeft w:val="0"/>
          <w:marRight w:val="0"/>
          <w:marTop w:val="0"/>
          <w:marBottom w:val="0"/>
          <w:divBdr>
            <w:top w:val="none" w:sz="0" w:space="0" w:color="auto"/>
            <w:left w:val="none" w:sz="0" w:space="0" w:color="auto"/>
            <w:bottom w:val="none" w:sz="0" w:space="0" w:color="auto"/>
            <w:right w:val="none" w:sz="0" w:space="0" w:color="auto"/>
          </w:divBdr>
        </w:div>
        <w:div w:id="1295528294">
          <w:marLeft w:val="0"/>
          <w:marRight w:val="0"/>
          <w:marTop w:val="0"/>
          <w:marBottom w:val="0"/>
          <w:divBdr>
            <w:top w:val="none" w:sz="0" w:space="0" w:color="auto"/>
            <w:left w:val="none" w:sz="0" w:space="0" w:color="auto"/>
            <w:bottom w:val="none" w:sz="0" w:space="0" w:color="auto"/>
            <w:right w:val="none" w:sz="0" w:space="0" w:color="auto"/>
          </w:divBdr>
        </w:div>
        <w:div w:id="1041519441">
          <w:marLeft w:val="0"/>
          <w:marRight w:val="0"/>
          <w:marTop w:val="0"/>
          <w:marBottom w:val="0"/>
          <w:divBdr>
            <w:top w:val="none" w:sz="0" w:space="0" w:color="auto"/>
            <w:left w:val="none" w:sz="0" w:space="0" w:color="auto"/>
            <w:bottom w:val="none" w:sz="0" w:space="0" w:color="auto"/>
            <w:right w:val="none" w:sz="0" w:space="0" w:color="auto"/>
          </w:divBdr>
        </w:div>
        <w:div w:id="1485509053">
          <w:marLeft w:val="0"/>
          <w:marRight w:val="0"/>
          <w:marTop w:val="0"/>
          <w:marBottom w:val="0"/>
          <w:divBdr>
            <w:top w:val="none" w:sz="0" w:space="0" w:color="auto"/>
            <w:left w:val="none" w:sz="0" w:space="0" w:color="auto"/>
            <w:bottom w:val="none" w:sz="0" w:space="0" w:color="auto"/>
            <w:right w:val="none" w:sz="0" w:space="0" w:color="auto"/>
          </w:divBdr>
        </w:div>
        <w:div w:id="197209815">
          <w:marLeft w:val="0"/>
          <w:marRight w:val="0"/>
          <w:marTop w:val="0"/>
          <w:marBottom w:val="0"/>
          <w:divBdr>
            <w:top w:val="none" w:sz="0" w:space="0" w:color="auto"/>
            <w:left w:val="none" w:sz="0" w:space="0" w:color="auto"/>
            <w:bottom w:val="none" w:sz="0" w:space="0" w:color="auto"/>
            <w:right w:val="none" w:sz="0" w:space="0" w:color="auto"/>
          </w:divBdr>
        </w:div>
        <w:div w:id="1975332816">
          <w:marLeft w:val="0"/>
          <w:marRight w:val="0"/>
          <w:marTop w:val="0"/>
          <w:marBottom w:val="0"/>
          <w:divBdr>
            <w:top w:val="none" w:sz="0" w:space="0" w:color="auto"/>
            <w:left w:val="none" w:sz="0" w:space="0" w:color="auto"/>
            <w:bottom w:val="none" w:sz="0" w:space="0" w:color="auto"/>
            <w:right w:val="none" w:sz="0" w:space="0" w:color="auto"/>
          </w:divBdr>
        </w:div>
        <w:div w:id="1652445529">
          <w:marLeft w:val="0"/>
          <w:marRight w:val="0"/>
          <w:marTop w:val="0"/>
          <w:marBottom w:val="0"/>
          <w:divBdr>
            <w:top w:val="none" w:sz="0" w:space="0" w:color="auto"/>
            <w:left w:val="none" w:sz="0" w:space="0" w:color="auto"/>
            <w:bottom w:val="none" w:sz="0" w:space="0" w:color="auto"/>
            <w:right w:val="none" w:sz="0" w:space="0" w:color="auto"/>
          </w:divBdr>
        </w:div>
        <w:div w:id="1610744664">
          <w:marLeft w:val="0"/>
          <w:marRight w:val="0"/>
          <w:marTop w:val="0"/>
          <w:marBottom w:val="0"/>
          <w:divBdr>
            <w:top w:val="none" w:sz="0" w:space="0" w:color="auto"/>
            <w:left w:val="none" w:sz="0" w:space="0" w:color="auto"/>
            <w:bottom w:val="none" w:sz="0" w:space="0" w:color="auto"/>
            <w:right w:val="none" w:sz="0" w:space="0" w:color="auto"/>
          </w:divBdr>
        </w:div>
        <w:div w:id="1592205117">
          <w:marLeft w:val="0"/>
          <w:marRight w:val="0"/>
          <w:marTop w:val="0"/>
          <w:marBottom w:val="0"/>
          <w:divBdr>
            <w:top w:val="none" w:sz="0" w:space="0" w:color="auto"/>
            <w:left w:val="none" w:sz="0" w:space="0" w:color="auto"/>
            <w:bottom w:val="none" w:sz="0" w:space="0" w:color="auto"/>
            <w:right w:val="none" w:sz="0" w:space="0" w:color="auto"/>
          </w:divBdr>
        </w:div>
        <w:div w:id="2065832997">
          <w:marLeft w:val="0"/>
          <w:marRight w:val="0"/>
          <w:marTop w:val="0"/>
          <w:marBottom w:val="0"/>
          <w:divBdr>
            <w:top w:val="none" w:sz="0" w:space="0" w:color="auto"/>
            <w:left w:val="none" w:sz="0" w:space="0" w:color="auto"/>
            <w:bottom w:val="none" w:sz="0" w:space="0" w:color="auto"/>
            <w:right w:val="none" w:sz="0" w:space="0" w:color="auto"/>
          </w:divBdr>
        </w:div>
        <w:div w:id="1395855007">
          <w:marLeft w:val="0"/>
          <w:marRight w:val="0"/>
          <w:marTop w:val="0"/>
          <w:marBottom w:val="0"/>
          <w:divBdr>
            <w:top w:val="none" w:sz="0" w:space="0" w:color="auto"/>
            <w:left w:val="none" w:sz="0" w:space="0" w:color="auto"/>
            <w:bottom w:val="none" w:sz="0" w:space="0" w:color="auto"/>
            <w:right w:val="none" w:sz="0" w:space="0" w:color="auto"/>
          </w:divBdr>
        </w:div>
        <w:div w:id="1846046097">
          <w:marLeft w:val="0"/>
          <w:marRight w:val="0"/>
          <w:marTop w:val="0"/>
          <w:marBottom w:val="0"/>
          <w:divBdr>
            <w:top w:val="none" w:sz="0" w:space="0" w:color="auto"/>
            <w:left w:val="none" w:sz="0" w:space="0" w:color="auto"/>
            <w:bottom w:val="none" w:sz="0" w:space="0" w:color="auto"/>
            <w:right w:val="none" w:sz="0" w:space="0" w:color="auto"/>
          </w:divBdr>
        </w:div>
        <w:div w:id="29040090">
          <w:marLeft w:val="0"/>
          <w:marRight w:val="0"/>
          <w:marTop w:val="0"/>
          <w:marBottom w:val="0"/>
          <w:divBdr>
            <w:top w:val="none" w:sz="0" w:space="0" w:color="auto"/>
            <w:left w:val="none" w:sz="0" w:space="0" w:color="auto"/>
            <w:bottom w:val="none" w:sz="0" w:space="0" w:color="auto"/>
            <w:right w:val="none" w:sz="0" w:space="0" w:color="auto"/>
          </w:divBdr>
        </w:div>
        <w:div w:id="1144279340">
          <w:marLeft w:val="0"/>
          <w:marRight w:val="0"/>
          <w:marTop w:val="0"/>
          <w:marBottom w:val="0"/>
          <w:divBdr>
            <w:top w:val="none" w:sz="0" w:space="0" w:color="auto"/>
            <w:left w:val="none" w:sz="0" w:space="0" w:color="auto"/>
            <w:bottom w:val="none" w:sz="0" w:space="0" w:color="auto"/>
            <w:right w:val="none" w:sz="0" w:space="0" w:color="auto"/>
          </w:divBdr>
        </w:div>
        <w:div w:id="686520018">
          <w:marLeft w:val="0"/>
          <w:marRight w:val="0"/>
          <w:marTop w:val="0"/>
          <w:marBottom w:val="0"/>
          <w:divBdr>
            <w:top w:val="none" w:sz="0" w:space="0" w:color="auto"/>
            <w:left w:val="none" w:sz="0" w:space="0" w:color="auto"/>
            <w:bottom w:val="none" w:sz="0" w:space="0" w:color="auto"/>
            <w:right w:val="none" w:sz="0" w:space="0" w:color="auto"/>
          </w:divBdr>
        </w:div>
        <w:div w:id="347224130">
          <w:marLeft w:val="0"/>
          <w:marRight w:val="0"/>
          <w:marTop w:val="0"/>
          <w:marBottom w:val="0"/>
          <w:divBdr>
            <w:top w:val="none" w:sz="0" w:space="0" w:color="auto"/>
            <w:left w:val="none" w:sz="0" w:space="0" w:color="auto"/>
            <w:bottom w:val="none" w:sz="0" w:space="0" w:color="auto"/>
            <w:right w:val="none" w:sz="0" w:space="0" w:color="auto"/>
          </w:divBdr>
        </w:div>
        <w:div w:id="1379935411">
          <w:marLeft w:val="0"/>
          <w:marRight w:val="0"/>
          <w:marTop w:val="0"/>
          <w:marBottom w:val="0"/>
          <w:divBdr>
            <w:top w:val="none" w:sz="0" w:space="0" w:color="auto"/>
            <w:left w:val="none" w:sz="0" w:space="0" w:color="auto"/>
            <w:bottom w:val="none" w:sz="0" w:space="0" w:color="auto"/>
            <w:right w:val="none" w:sz="0" w:space="0" w:color="auto"/>
          </w:divBdr>
        </w:div>
        <w:div w:id="75134099">
          <w:marLeft w:val="0"/>
          <w:marRight w:val="0"/>
          <w:marTop w:val="0"/>
          <w:marBottom w:val="0"/>
          <w:divBdr>
            <w:top w:val="none" w:sz="0" w:space="0" w:color="auto"/>
            <w:left w:val="none" w:sz="0" w:space="0" w:color="auto"/>
            <w:bottom w:val="none" w:sz="0" w:space="0" w:color="auto"/>
            <w:right w:val="none" w:sz="0" w:space="0" w:color="auto"/>
          </w:divBdr>
        </w:div>
        <w:div w:id="1608539293">
          <w:marLeft w:val="0"/>
          <w:marRight w:val="0"/>
          <w:marTop w:val="0"/>
          <w:marBottom w:val="0"/>
          <w:divBdr>
            <w:top w:val="none" w:sz="0" w:space="0" w:color="auto"/>
            <w:left w:val="none" w:sz="0" w:space="0" w:color="auto"/>
            <w:bottom w:val="none" w:sz="0" w:space="0" w:color="auto"/>
            <w:right w:val="none" w:sz="0" w:space="0" w:color="auto"/>
          </w:divBdr>
        </w:div>
        <w:div w:id="672150585">
          <w:marLeft w:val="0"/>
          <w:marRight w:val="0"/>
          <w:marTop w:val="0"/>
          <w:marBottom w:val="0"/>
          <w:divBdr>
            <w:top w:val="none" w:sz="0" w:space="0" w:color="auto"/>
            <w:left w:val="none" w:sz="0" w:space="0" w:color="auto"/>
            <w:bottom w:val="none" w:sz="0" w:space="0" w:color="auto"/>
            <w:right w:val="none" w:sz="0" w:space="0" w:color="auto"/>
          </w:divBdr>
        </w:div>
        <w:div w:id="1936748675">
          <w:marLeft w:val="0"/>
          <w:marRight w:val="0"/>
          <w:marTop w:val="0"/>
          <w:marBottom w:val="0"/>
          <w:divBdr>
            <w:top w:val="none" w:sz="0" w:space="0" w:color="auto"/>
            <w:left w:val="none" w:sz="0" w:space="0" w:color="auto"/>
            <w:bottom w:val="none" w:sz="0" w:space="0" w:color="auto"/>
            <w:right w:val="none" w:sz="0" w:space="0" w:color="auto"/>
          </w:divBdr>
        </w:div>
        <w:div w:id="1942294639">
          <w:marLeft w:val="0"/>
          <w:marRight w:val="0"/>
          <w:marTop w:val="0"/>
          <w:marBottom w:val="0"/>
          <w:divBdr>
            <w:top w:val="none" w:sz="0" w:space="0" w:color="auto"/>
            <w:left w:val="none" w:sz="0" w:space="0" w:color="auto"/>
            <w:bottom w:val="none" w:sz="0" w:space="0" w:color="auto"/>
            <w:right w:val="none" w:sz="0" w:space="0" w:color="auto"/>
          </w:divBdr>
        </w:div>
        <w:div w:id="118454173">
          <w:marLeft w:val="0"/>
          <w:marRight w:val="0"/>
          <w:marTop w:val="0"/>
          <w:marBottom w:val="0"/>
          <w:divBdr>
            <w:top w:val="none" w:sz="0" w:space="0" w:color="auto"/>
            <w:left w:val="none" w:sz="0" w:space="0" w:color="auto"/>
            <w:bottom w:val="none" w:sz="0" w:space="0" w:color="auto"/>
            <w:right w:val="none" w:sz="0" w:space="0" w:color="auto"/>
          </w:divBdr>
        </w:div>
        <w:div w:id="2032952032">
          <w:marLeft w:val="0"/>
          <w:marRight w:val="0"/>
          <w:marTop w:val="0"/>
          <w:marBottom w:val="0"/>
          <w:divBdr>
            <w:top w:val="none" w:sz="0" w:space="0" w:color="auto"/>
            <w:left w:val="none" w:sz="0" w:space="0" w:color="auto"/>
            <w:bottom w:val="none" w:sz="0" w:space="0" w:color="auto"/>
            <w:right w:val="none" w:sz="0" w:space="0" w:color="auto"/>
          </w:divBdr>
        </w:div>
        <w:div w:id="1059010413">
          <w:marLeft w:val="0"/>
          <w:marRight w:val="0"/>
          <w:marTop w:val="0"/>
          <w:marBottom w:val="0"/>
          <w:divBdr>
            <w:top w:val="none" w:sz="0" w:space="0" w:color="auto"/>
            <w:left w:val="none" w:sz="0" w:space="0" w:color="auto"/>
            <w:bottom w:val="none" w:sz="0" w:space="0" w:color="auto"/>
            <w:right w:val="none" w:sz="0" w:space="0" w:color="auto"/>
          </w:divBdr>
        </w:div>
        <w:div w:id="1850488471">
          <w:marLeft w:val="0"/>
          <w:marRight w:val="0"/>
          <w:marTop w:val="0"/>
          <w:marBottom w:val="0"/>
          <w:divBdr>
            <w:top w:val="none" w:sz="0" w:space="0" w:color="auto"/>
            <w:left w:val="none" w:sz="0" w:space="0" w:color="auto"/>
            <w:bottom w:val="none" w:sz="0" w:space="0" w:color="auto"/>
            <w:right w:val="none" w:sz="0" w:space="0" w:color="auto"/>
          </w:divBdr>
        </w:div>
        <w:div w:id="1457992051">
          <w:marLeft w:val="0"/>
          <w:marRight w:val="0"/>
          <w:marTop w:val="0"/>
          <w:marBottom w:val="0"/>
          <w:divBdr>
            <w:top w:val="none" w:sz="0" w:space="0" w:color="auto"/>
            <w:left w:val="none" w:sz="0" w:space="0" w:color="auto"/>
            <w:bottom w:val="none" w:sz="0" w:space="0" w:color="auto"/>
            <w:right w:val="none" w:sz="0" w:space="0" w:color="auto"/>
          </w:divBdr>
        </w:div>
        <w:div w:id="776217596">
          <w:marLeft w:val="0"/>
          <w:marRight w:val="0"/>
          <w:marTop w:val="0"/>
          <w:marBottom w:val="0"/>
          <w:divBdr>
            <w:top w:val="none" w:sz="0" w:space="0" w:color="auto"/>
            <w:left w:val="none" w:sz="0" w:space="0" w:color="auto"/>
            <w:bottom w:val="none" w:sz="0" w:space="0" w:color="auto"/>
            <w:right w:val="none" w:sz="0" w:space="0" w:color="auto"/>
          </w:divBdr>
        </w:div>
        <w:div w:id="338705604">
          <w:marLeft w:val="0"/>
          <w:marRight w:val="0"/>
          <w:marTop w:val="0"/>
          <w:marBottom w:val="0"/>
          <w:divBdr>
            <w:top w:val="none" w:sz="0" w:space="0" w:color="auto"/>
            <w:left w:val="none" w:sz="0" w:space="0" w:color="auto"/>
            <w:bottom w:val="none" w:sz="0" w:space="0" w:color="auto"/>
            <w:right w:val="none" w:sz="0" w:space="0" w:color="auto"/>
          </w:divBdr>
        </w:div>
        <w:div w:id="1310596870">
          <w:marLeft w:val="0"/>
          <w:marRight w:val="0"/>
          <w:marTop w:val="0"/>
          <w:marBottom w:val="0"/>
          <w:divBdr>
            <w:top w:val="none" w:sz="0" w:space="0" w:color="auto"/>
            <w:left w:val="none" w:sz="0" w:space="0" w:color="auto"/>
            <w:bottom w:val="none" w:sz="0" w:space="0" w:color="auto"/>
            <w:right w:val="none" w:sz="0" w:space="0" w:color="auto"/>
          </w:divBdr>
        </w:div>
        <w:div w:id="704791694">
          <w:marLeft w:val="0"/>
          <w:marRight w:val="0"/>
          <w:marTop w:val="0"/>
          <w:marBottom w:val="0"/>
          <w:divBdr>
            <w:top w:val="none" w:sz="0" w:space="0" w:color="auto"/>
            <w:left w:val="none" w:sz="0" w:space="0" w:color="auto"/>
            <w:bottom w:val="none" w:sz="0" w:space="0" w:color="auto"/>
            <w:right w:val="none" w:sz="0" w:space="0" w:color="auto"/>
          </w:divBdr>
        </w:div>
        <w:div w:id="389230162">
          <w:marLeft w:val="0"/>
          <w:marRight w:val="0"/>
          <w:marTop w:val="0"/>
          <w:marBottom w:val="0"/>
          <w:divBdr>
            <w:top w:val="none" w:sz="0" w:space="0" w:color="auto"/>
            <w:left w:val="none" w:sz="0" w:space="0" w:color="auto"/>
            <w:bottom w:val="none" w:sz="0" w:space="0" w:color="auto"/>
            <w:right w:val="none" w:sz="0" w:space="0" w:color="auto"/>
          </w:divBdr>
        </w:div>
        <w:div w:id="406077816">
          <w:marLeft w:val="0"/>
          <w:marRight w:val="0"/>
          <w:marTop w:val="0"/>
          <w:marBottom w:val="0"/>
          <w:divBdr>
            <w:top w:val="none" w:sz="0" w:space="0" w:color="auto"/>
            <w:left w:val="none" w:sz="0" w:space="0" w:color="auto"/>
            <w:bottom w:val="none" w:sz="0" w:space="0" w:color="auto"/>
            <w:right w:val="none" w:sz="0" w:space="0" w:color="auto"/>
          </w:divBdr>
        </w:div>
        <w:div w:id="584146111">
          <w:marLeft w:val="0"/>
          <w:marRight w:val="0"/>
          <w:marTop w:val="0"/>
          <w:marBottom w:val="0"/>
          <w:divBdr>
            <w:top w:val="none" w:sz="0" w:space="0" w:color="auto"/>
            <w:left w:val="none" w:sz="0" w:space="0" w:color="auto"/>
            <w:bottom w:val="none" w:sz="0" w:space="0" w:color="auto"/>
            <w:right w:val="none" w:sz="0" w:space="0" w:color="auto"/>
          </w:divBdr>
        </w:div>
        <w:div w:id="948121497">
          <w:marLeft w:val="0"/>
          <w:marRight w:val="0"/>
          <w:marTop w:val="0"/>
          <w:marBottom w:val="0"/>
          <w:divBdr>
            <w:top w:val="none" w:sz="0" w:space="0" w:color="auto"/>
            <w:left w:val="none" w:sz="0" w:space="0" w:color="auto"/>
            <w:bottom w:val="none" w:sz="0" w:space="0" w:color="auto"/>
            <w:right w:val="none" w:sz="0" w:space="0" w:color="auto"/>
          </w:divBdr>
        </w:div>
        <w:div w:id="604965849">
          <w:marLeft w:val="0"/>
          <w:marRight w:val="0"/>
          <w:marTop w:val="0"/>
          <w:marBottom w:val="0"/>
          <w:divBdr>
            <w:top w:val="none" w:sz="0" w:space="0" w:color="auto"/>
            <w:left w:val="none" w:sz="0" w:space="0" w:color="auto"/>
            <w:bottom w:val="none" w:sz="0" w:space="0" w:color="auto"/>
            <w:right w:val="none" w:sz="0" w:space="0" w:color="auto"/>
          </w:divBdr>
        </w:div>
        <w:div w:id="563563181">
          <w:marLeft w:val="0"/>
          <w:marRight w:val="0"/>
          <w:marTop w:val="0"/>
          <w:marBottom w:val="0"/>
          <w:divBdr>
            <w:top w:val="none" w:sz="0" w:space="0" w:color="auto"/>
            <w:left w:val="none" w:sz="0" w:space="0" w:color="auto"/>
            <w:bottom w:val="none" w:sz="0" w:space="0" w:color="auto"/>
            <w:right w:val="none" w:sz="0" w:space="0" w:color="auto"/>
          </w:divBdr>
        </w:div>
        <w:div w:id="1904414802">
          <w:marLeft w:val="0"/>
          <w:marRight w:val="0"/>
          <w:marTop w:val="0"/>
          <w:marBottom w:val="0"/>
          <w:divBdr>
            <w:top w:val="none" w:sz="0" w:space="0" w:color="auto"/>
            <w:left w:val="none" w:sz="0" w:space="0" w:color="auto"/>
            <w:bottom w:val="none" w:sz="0" w:space="0" w:color="auto"/>
            <w:right w:val="none" w:sz="0" w:space="0" w:color="auto"/>
          </w:divBdr>
        </w:div>
        <w:div w:id="705061504">
          <w:marLeft w:val="0"/>
          <w:marRight w:val="0"/>
          <w:marTop w:val="0"/>
          <w:marBottom w:val="0"/>
          <w:divBdr>
            <w:top w:val="none" w:sz="0" w:space="0" w:color="auto"/>
            <w:left w:val="none" w:sz="0" w:space="0" w:color="auto"/>
            <w:bottom w:val="none" w:sz="0" w:space="0" w:color="auto"/>
            <w:right w:val="none" w:sz="0" w:space="0" w:color="auto"/>
          </w:divBdr>
        </w:div>
        <w:div w:id="1983541084">
          <w:marLeft w:val="0"/>
          <w:marRight w:val="0"/>
          <w:marTop w:val="0"/>
          <w:marBottom w:val="0"/>
          <w:divBdr>
            <w:top w:val="none" w:sz="0" w:space="0" w:color="auto"/>
            <w:left w:val="none" w:sz="0" w:space="0" w:color="auto"/>
            <w:bottom w:val="none" w:sz="0" w:space="0" w:color="auto"/>
            <w:right w:val="none" w:sz="0" w:space="0" w:color="auto"/>
          </w:divBdr>
        </w:div>
        <w:div w:id="1100643462">
          <w:marLeft w:val="0"/>
          <w:marRight w:val="0"/>
          <w:marTop w:val="0"/>
          <w:marBottom w:val="0"/>
          <w:divBdr>
            <w:top w:val="none" w:sz="0" w:space="0" w:color="auto"/>
            <w:left w:val="none" w:sz="0" w:space="0" w:color="auto"/>
            <w:bottom w:val="none" w:sz="0" w:space="0" w:color="auto"/>
            <w:right w:val="none" w:sz="0" w:space="0" w:color="auto"/>
          </w:divBdr>
        </w:div>
        <w:div w:id="1274940058">
          <w:marLeft w:val="0"/>
          <w:marRight w:val="0"/>
          <w:marTop w:val="0"/>
          <w:marBottom w:val="0"/>
          <w:divBdr>
            <w:top w:val="none" w:sz="0" w:space="0" w:color="auto"/>
            <w:left w:val="none" w:sz="0" w:space="0" w:color="auto"/>
            <w:bottom w:val="none" w:sz="0" w:space="0" w:color="auto"/>
            <w:right w:val="none" w:sz="0" w:space="0" w:color="auto"/>
          </w:divBdr>
        </w:div>
        <w:div w:id="1016348735">
          <w:marLeft w:val="0"/>
          <w:marRight w:val="0"/>
          <w:marTop w:val="0"/>
          <w:marBottom w:val="0"/>
          <w:divBdr>
            <w:top w:val="none" w:sz="0" w:space="0" w:color="auto"/>
            <w:left w:val="none" w:sz="0" w:space="0" w:color="auto"/>
            <w:bottom w:val="none" w:sz="0" w:space="0" w:color="auto"/>
            <w:right w:val="none" w:sz="0" w:space="0" w:color="auto"/>
          </w:divBdr>
        </w:div>
        <w:div w:id="991758616">
          <w:marLeft w:val="0"/>
          <w:marRight w:val="0"/>
          <w:marTop w:val="0"/>
          <w:marBottom w:val="0"/>
          <w:divBdr>
            <w:top w:val="none" w:sz="0" w:space="0" w:color="auto"/>
            <w:left w:val="none" w:sz="0" w:space="0" w:color="auto"/>
            <w:bottom w:val="none" w:sz="0" w:space="0" w:color="auto"/>
            <w:right w:val="none" w:sz="0" w:space="0" w:color="auto"/>
          </w:divBdr>
        </w:div>
        <w:div w:id="1779792085">
          <w:marLeft w:val="0"/>
          <w:marRight w:val="0"/>
          <w:marTop w:val="0"/>
          <w:marBottom w:val="0"/>
          <w:divBdr>
            <w:top w:val="none" w:sz="0" w:space="0" w:color="auto"/>
            <w:left w:val="none" w:sz="0" w:space="0" w:color="auto"/>
            <w:bottom w:val="none" w:sz="0" w:space="0" w:color="auto"/>
            <w:right w:val="none" w:sz="0" w:space="0" w:color="auto"/>
          </w:divBdr>
        </w:div>
        <w:div w:id="860511596">
          <w:marLeft w:val="0"/>
          <w:marRight w:val="0"/>
          <w:marTop w:val="0"/>
          <w:marBottom w:val="0"/>
          <w:divBdr>
            <w:top w:val="none" w:sz="0" w:space="0" w:color="auto"/>
            <w:left w:val="none" w:sz="0" w:space="0" w:color="auto"/>
            <w:bottom w:val="none" w:sz="0" w:space="0" w:color="auto"/>
            <w:right w:val="none" w:sz="0" w:space="0" w:color="auto"/>
          </w:divBdr>
        </w:div>
        <w:div w:id="665400140">
          <w:marLeft w:val="0"/>
          <w:marRight w:val="0"/>
          <w:marTop w:val="0"/>
          <w:marBottom w:val="0"/>
          <w:divBdr>
            <w:top w:val="none" w:sz="0" w:space="0" w:color="auto"/>
            <w:left w:val="none" w:sz="0" w:space="0" w:color="auto"/>
            <w:bottom w:val="none" w:sz="0" w:space="0" w:color="auto"/>
            <w:right w:val="none" w:sz="0" w:space="0" w:color="auto"/>
          </w:divBdr>
        </w:div>
        <w:div w:id="2102872841">
          <w:marLeft w:val="0"/>
          <w:marRight w:val="0"/>
          <w:marTop w:val="0"/>
          <w:marBottom w:val="0"/>
          <w:divBdr>
            <w:top w:val="none" w:sz="0" w:space="0" w:color="auto"/>
            <w:left w:val="none" w:sz="0" w:space="0" w:color="auto"/>
            <w:bottom w:val="none" w:sz="0" w:space="0" w:color="auto"/>
            <w:right w:val="none" w:sz="0" w:space="0" w:color="auto"/>
          </w:divBdr>
        </w:div>
        <w:div w:id="923029851">
          <w:marLeft w:val="0"/>
          <w:marRight w:val="0"/>
          <w:marTop w:val="0"/>
          <w:marBottom w:val="0"/>
          <w:divBdr>
            <w:top w:val="none" w:sz="0" w:space="0" w:color="auto"/>
            <w:left w:val="none" w:sz="0" w:space="0" w:color="auto"/>
            <w:bottom w:val="none" w:sz="0" w:space="0" w:color="auto"/>
            <w:right w:val="none" w:sz="0" w:space="0" w:color="auto"/>
          </w:divBdr>
        </w:div>
        <w:div w:id="593438204">
          <w:marLeft w:val="0"/>
          <w:marRight w:val="0"/>
          <w:marTop w:val="0"/>
          <w:marBottom w:val="0"/>
          <w:divBdr>
            <w:top w:val="none" w:sz="0" w:space="0" w:color="auto"/>
            <w:left w:val="none" w:sz="0" w:space="0" w:color="auto"/>
            <w:bottom w:val="none" w:sz="0" w:space="0" w:color="auto"/>
            <w:right w:val="none" w:sz="0" w:space="0" w:color="auto"/>
          </w:divBdr>
        </w:div>
        <w:div w:id="1339119120">
          <w:marLeft w:val="0"/>
          <w:marRight w:val="0"/>
          <w:marTop w:val="0"/>
          <w:marBottom w:val="0"/>
          <w:divBdr>
            <w:top w:val="none" w:sz="0" w:space="0" w:color="auto"/>
            <w:left w:val="none" w:sz="0" w:space="0" w:color="auto"/>
            <w:bottom w:val="none" w:sz="0" w:space="0" w:color="auto"/>
            <w:right w:val="none" w:sz="0" w:space="0" w:color="auto"/>
          </w:divBdr>
        </w:div>
        <w:div w:id="1391689081">
          <w:marLeft w:val="0"/>
          <w:marRight w:val="0"/>
          <w:marTop w:val="0"/>
          <w:marBottom w:val="0"/>
          <w:divBdr>
            <w:top w:val="none" w:sz="0" w:space="0" w:color="auto"/>
            <w:left w:val="none" w:sz="0" w:space="0" w:color="auto"/>
            <w:bottom w:val="none" w:sz="0" w:space="0" w:color="auto"/>
            <w:right w:val="none" w:sz="0" w:space="0" w:color="auto"/>
          </w:divBdr>
        </w:div>
        <w:div w:id="778522846">
          <w:marLeft w:val="0"/>
          <w:marRight w:val="0"/>
          <w:marTop w:val="0"/>
          <w:marBottom w:val="0"/>
          <w:divBdr>
            <w:top w:val="none" w:sz="0" w:space="0" w:color="auto"/>
            <w:left w:val="none" w:sz="0" w:space="0" w:color="auto"/>
            <w:bottom w:val="none" w:sz="0" w:space="0" w:color="auto"/>
            <w:right w:val="none" w:sz="0" w:space="0" w:color="auto"/>
          </w:divBdr>
        </w:div>
        <w:div w:id="2010017583">
          <w:marLeft w:val="0"/>
          <w:marRight w:val="0"/>
          <w:marTop w:val="0"/>
          <w:marBottom w:val="0"/>
          <w:divBdr>
            <w:top w:val="none" w:sz="0" w:space="0" w:color="auto"/>
            <w:left w:val="none" w:sz="0" w:space="0" w:color="auto"/>
            <w:bottom w:val="none" w:sz="0" w:space="0" w:color="auto"/>
            <w:right w:val="none" w:sz="0" w:space="0" w:color="auto"/>
          </w:divBdr>
        </w:div>
        <w:div w:id="2144538333">
          <w:marLeft w:val="0"/>
          <w:marRight w:val="0"/>
          <w:marTop w:val="0"/>
          <w:marBottom w:val="0"/>
          <w:divBdr>
            <w:top w:val="none" w:sz="0" w:space="0" w:color="auto"/>
            <w:left w:val="none" w:sz="0" w:space="0" w:color="auto"/>
            <w:bottom w:val="none" w:sz="0" w:space="0" w:color="auto"/>
            <w:right w:val="none" w:sz="0" w:space="0" w:color="auto"/>
          </w:divBdr>
        </w:div>
        <w:div w:id="1025013447">
          <w:marLeft w:val="0"/>
          <w:marRight w:val="0"/>
          <w:marTop w:val="0"/>
          <w:marBottom w:val="0"/>
          <w:divBdr>
            <w:top w:val="none" w:sz="0" w:space="0" w:color="auto"/>
            <w:left w:val="none" w:sz="0" w:space="0" w:color="auto"/>
            <w:bottom w:val="none" w:sz="0" w:space="0" w:color="auto"/>
            <w:right w:val="none" w:sz="0" w:space="0" w:color="auto"/>
          </w:divBdr>
        </w:div>
        <w:div w:id="1322536746">
          <w:marLeft w:val="0"/>
          <w:marRight w:val="0"/>
          <w:marTop w:val="0"/>
          <w:marBottom w:val="0"/>
          <w:divBdr>
            <w:top w:val="none" w:sz="0" w:space="0" w:color="auto"/>
            <w:left w:val="none" w:sz="0" w:space="0" w:color="auto"/>
            <w:bottom w:val="none" w:sz="0" w:space="0" w:color="auto"/>
            <w:right w:val="none" w:sz="0" w:space="0" w:color="auto"/>
          </w:divBdr>
        </w:div>
        <w:div w:id="357779923">
          <w:marLeft w:val="0"/>
          <w:marRight w:val="0"/>
          <w:marTop w:val="0"/>
          <w:marBottom w:val="0"/>
          <w:divBdr>
            <w:top w:val="none" w:sz="0" w:space="0" w:color="auto"/>
            <w:left w:val="none" w:sz="0" w:space="0" w:color="auto"/>
            <w:bottom w:val="none" w:sz="0" w:space="0" w:color="auto"/>
            <w:right w:val="none" w:sz="0" w:space="0" w:color="auto"/>
          </w:divBdr>
        </w:div>
        <w:div w:id="1000736817">
          <w:marLeft w:val="0"/>
          <w:marRight w:val="0"/>
          <w:marTop w:val="0"/>
          <w:marBottom w:val="0"/>
          <w:divBdr>
            <w:top w:val="none" w:sz="0" w:space="0" w:color="auto"/>
            <w:left w:val="none" w:sz="0" w:space="0" w:color="auto"/>
            <w:bottom w:val="none" w:sz="0" w:space="0" w:color="auto"/>
            <w:right w:val="none" w:sz="0" w:space="0" w:color="auto"/>
          </w:divBdr>
        </w:div>
        <w:div w:id="1443063337">
          <w:marLeft w:val="0"/>
          <w:marRight w:val="0"/>
          <w:marTop w:val="0"/>
          <w:marBottom w:val="0"/>
          <w:divBdr>
            <w:top w:val="none" w:sz="0" w:space="0" w:color="auto"/>
            <w:left w:val="none" w:sz="0" w:space="0" w:color="auto"/>
            <w:bottom w:val="none" w:sz="0" w:space="0" w:color="auto"/>
            <w:right w:val="none" w:sz="0" w:space="0" w:color="auto"/>
          </w:divBdr>
        </w:div>
        <w:div w:id="1677925444">
          <w:marLeft w:val="0"/>
          <w:marRight w:val="0"/>
          <w:marTop w:val="0"/>
          <w:marBottom w:val="0"/>
          <w:divBdr>
            <w:top w:val="none" w:sz="0" w:space="0" w:color="auto"/>
            <w:left w:val="none" w:sz="0" w:space="0" w:color="auto"/>
            <w:bottom w:val="none" w:sz="0" w:space="0" w:color="auto"/>
            <w:right w:val="none" w:sz="0" w:space="0" w:color="auto"/>
          </w:divBdr>
        </w:div>
        <w:div w:id="1510489819">
          <w:marLeft w:val="0"/>
          <w:marRight w:val="0"/>
          <w:marTop w:val="0"/>
          <w:marBottom w:val="0"/>
          <w:divBdr>
            <w:top w:val="none" w:sz="0" w:space="0" w:color="auto"/>
            <w:left w:val="none" w:sz="0" w:space="0" w:color="auto"/>
            <w:bottom w:val="none" w:sz="0" w:space="0" w:color="auto"/>
            <w:right w:val="none" w:sz="0" w:space="0" w:color="auto"/>
          </w:divBdr>
        </w:div>
        <w:div w:id="1926844883">
          <w:marLeft w:val="0"/>
          <w:marRight w:val="0"/>
          <w:marTop w:val="0"/>
          <w:marBottom w:val="0"/>
          <w:divBdr>
            <w:top w:val="none" w:sz="0" w:space="0" w:color="auto"/>
            <w:left w:val="none" w:sz="0" w:space="0" w:color="auto"/>
            <w:bottom w:val="none" w:sz="0" w:space="0" w:color="auto"/>
            <w:right w:val="none" w:sz="0" w:space="0" w:color="auto"/>
          </w:divBdr>
        </w:div>
        <w:div w:id="627054066">
          <w:marLeft w:val="0"/>
          <w:marRight w:val="0"/>
          <w:marTop w:val="0"/>
          <w:marBottom w:val="0"/>
          <w:divBdr>
            <w:top w:val="none" w:sz="0" w:space="0" w:color="auto"/>
            <w:left w:val="none" w:sz="0" w:space="0" w:color="auto"/>
            <w:bottom w:val="none" w:sz="0" w:space="0" w:color="auto"/>
            <w:right w:val="none" w:sz="0" w:space="0" w:color="auto"/>
          </w:divBdr>
        </w:div>
        <w:div w:id="1629314312">
          <w:marLeft w:val="0"/>
          <w:marRight w:val="0"/>
          <w:marTop w:val="0"/>
          <w:marBottom w:val="0"/>
          <w:divBdr>
            <w:top w:val="none" w:sz="0" w:space="0" w:color="auto"/>
            <w:left w:val="none" w:sz="0" w:space="0" w:color="auto"/>
            <w:bottom w:val="none" w:sz="0" w:space="0" w:color="auto"/>
            <w:right w:val="none" w:sz="0" w:space="0" w:color="auto"/>
          </w:divBdr>
        </w:div>
        <w:div w:id="239871986">
          <w:marLeft w:val="0"/>
          <w:marRight w:val="0"/>
          <w:marTop w:val="0"/>
          <w:marBottom w:val="0"/>
          <w:divBdr>
            <w:top w:val="none" w:sz="0" w:space="0" w:color="auto"/>
            <w:left w:val="none" w:sz="0" w:space="0" w:color="auto"/>
            <w:bottom w:val="none" w:sz="0" w:space="0" w:color="auto"/>
            <w:right w:val="none" w:sz="0" w:space="0" w:color="auto"/>
          </w:divBdr>
        </w:div>
        <w:div w:id="345327405">
          <w:marLeft w:val="0"/>
          <w:marRight w:val="0"/>
          <w:marTop w:val="0"/>
          <w:marBottom w:val="0"/>
          <w:divBdr>
            <w:top w:val="none" w:sz="0" w:space="0" w:color="auto"/>
            <w:left w:val="none" w:sz="0" w:space="0" w:color="auto"/>
            <w:bottom w:val="none" w:sz="0" w:space="0" w:color="auto"/>
            <w:right w:val="none" w:sz="0" w:space="0" w:color="auto"/>
          </w:divBdr>
        </w:div>
        <w:div w:id="744424413">
          <w:marLeft w:val="0"/>
          <w:marRight w:val="0"/>
          <w:marTop w:val="0"/>
          <w:marBottom w:val="0"/>
          <w:divBdr>
            <w:top w:val="none" w:sz="0" w:space="0" w:color="auto"/>
            <w:left w:val="none" w:sz="0" w:space="0" w:color="auto"/>
            <w:bottom w:val="none" w:sz="0" w:space="0" w:color="auto"/>
            <w:right w:val="none" w:sz="0" w:space="0" w:color="auto"/>
          </w:divBdr>
        </w:div>
        <w:div w:id="822240100">
          <w:marLeft w:val="0"/>
          <w:marRight w:val="0"/>
          <w:marTop w:val="0"/>
          <w:marBottom w:val="0"/>
          <w:divBdr>
            <w:top w:val="none" w:sz="0" w:space="0" w:color="auto"/>
            <w:left w:val="none" w:sz="0" w:space="0" w:color="auto"/>
            <w:bottom w:val="none" w:sz="0" w:space="0" w:color="auto"/>
            <w:right w:val="none" w:sz="0" w:space="0" w:color="auto"/>
          </w:divBdr>
        </w:div>
        <w:div w:id="400909389">
          <w:marLeft w:val="0"/>
          <w:marRight w:val="0"/>
          <w:marTop w:val="0"/>
          <w:marBottom w:val="0"/>
          <w:divBdr>
            <w:top w:val="none" w:sz="0" w:space="0" w:color="auto"/>
            <w:left w:val="none" w:sz="0" w:space="0" w:color="auto"/>
            <w:bottom w:val="none" w:sz="0" w:space="0" w:color="auto"/>
            <w:right w:val="none" w:sz="0" w:space="0" w:color="auto"/>
          </w:divBdr>
        </w:div>
        <w:div w:id="385488888">
          <w:marLeft w:val="0"/>
          <w:marRight w:val="0"/>
          <w:marTop w:val="0"/>
          <w:marBottom w:val="0"/>
          <w:divBdr>
            <w:top w:val="none" w:sz="0" w:space="0" w:color="auto"/>
            <w:left w:val="none" w:sz="0" w:space="0" w:color="auto"/>
            <w:bottom w:val="none" w:sz="0" w:space="0" w:color="auto"/>
            <w:right w:val="none" w:sz="0" w:space="0" w:color="auto"/>
          </w:divBdr>
        </w:div>
        <w:div w:id="582032717">
          <w:marLeft w:val="0"/>
          <w:marRight w:val="0"/>
          <w:marTop w:val="0"/>
          <w:marBottom w:val="0"/>
          <w:divBdr>
            <w:top w:val="none" w:sz="0" w:space="0" w:color="auto"/>
            <w:left w:val="none" w:sz="0" w:space="0" w:color="auto"/>
            <w:bottom w:val="none" w:sz="0" w:space="0" w:color="auto"/>
            <w:right w:val="none" w:sz="0" w:space="0" w:color="auto"/>
          </w:divBdr>
        </w:div>
        <w:div w:id="280841782">
          <w:marLeft w:val="0"/>
          <w:marRight w:val="0"/>
          <w:marTop w:val="0"/>
          <w:marBottom w:val="0"/>
          <w:divBdr>
            <w:top w:val="none" w:sz="0" w:space="0" w:color="auto"/>
            <w:left w:val="none" w:sz="0" w:space="0" w:color="auto"/>
            <w:bottom w:val="none" w:sz="0" w:space="0" w:color="auto"/>
            <w:right w:val="none" w:sz="0" w:space="0" w:color="auto"/>
          </w:divBdr>
        </w:div>
        <w:div w:id="85879965">
          <w:marLeft w:val="0"/>
          <w:marRight w:val="0"/>
          <w:marTop w:val="0"/>
          <w:marBottom w:val="0"/>
          <w:divBdr>
            <w:top w:val="none" w:sz="0" w:space="0" w:color="auto"/>
            <w:left w:val="none" w:sz="0" w:space="0" w:color="auto"/>
            <w:bottom w:val="none" w:sz="0" w:space="0" w:color="auto"/>
            <w:right w:val="none" w:sz="0" w:space="0" w:color="auto"/>
          </w:divBdr>
        </w:div>
        <w:div w:id="1879465370">
          <w:marLeft w:val="0"/>
          <w:marRight w:val="0"/>
          <w:marTop w:val="0"/>
          <w:marBottom w:val="0"/>
          <w:divBdr>
            <w:top w:val="none" w:sz="0" w:space="0" w:color="auto"/>
            <w:left w:val="none" w:sz="0" w:space="0" w:color="auto"/>
            <w:bottom w:val="none" w:sz="0" w:space="0" w:color="auto"/>
            <w:right w:val="none" w:sz="0" w:space="0" w:color="auto"/>
          </w:divBdr>
        </w:div>
        <w:div w:id="249505223">
          <w:marLeft w:val="0"/>
          <w:marRight w:val="0"/>
          <w:marTop w:val="0"/>
          <w:marBottom w:val="0"/>
          <w:divBdr>
            <w:top w:val="none" w:sz="0" w:space="0" w:color="auto"/>
            <w:left w:val="none" w:sz="0" w:space="0" w:color="auto"/>
            <w:bottom w:val="none" w:sz="0" w:space="0" w:color="auto"/>
            <w:right w:val="none" w:sz="0" w:space="0" w:color="auto"/>
          </w:divBdr>
        </w:div>
        <w:div w:id="1259218229">
          <w:marLeft w:val="0"/>
          <w:marRight w:val="0"/>
          <w:marTop w:val="0"/>
          <w:marBottom w:val="0"/>
          <w:divBdr>
            <w:top w:val="none" w:sz="0" w:space="0" w:color="auto"/>
            <w:left w:val="none" w:sz="0" w:space="0" w:color="auto"/>
            <w:bottom w:val="none" w:sz="0" w:space="0" w:color="auto"/>
            <w:right w:val="none" w:sz="0" w:space="0" w:color="auto"/>
          </w:divBdr>
        </w:div>
        <w:div w:id="1989626154">
          <w:marLeft w:val="0"/>
          <w:marRight w:val="0"/>
          <w:marTop w:val="0"/>
          <w:marBottom w:val="0"/>
          <w:divBdr>
            <w:top w:val="none" w:sz="0" w:space="0" w:color="auto"/>
            <w:left w:val="none" w:sz="0" w:space="0" w:color="auto"/>
            <w:bottom w:val="none" w:sz="0" w:space="0" w:color="auto"/>
            <w:right w:val="none" w:sz="0" w:space="0" w:color="auto"/>
          </w:divBdr>
        </w:div>
        <w:div w:id="1621834943">
          <w:marLeft w:val="0"/>
          <w:marRight w:val="0"/>
          <w:marTop w:val="0"/>
          <w:marBottom w:val="0"/>
          <w:divBdr>
            <w:top w:val="none" w:sz="0" w:space="0" w:color="auto"/>
            <w:left w:val="none" w:sz="0" w:space="0" w:color="auto"/>
            <w:bottom w:val="none" w:sz="0" w:space="0" w:color="auto"/>
            <w:right w:val="none" w:sz="0" w:space="0" w:color="auto"/>
          </w:divBdr>
        </w:div>
        <w:div w:id="2071078044">
          <w:marLeft w:val="0"/>
          <w:marRight w:val="0"/>
          <w:marTop w:val="0"/>
          <w:marBottom w:val="0"/>
          <w:divBdr>
            <w:top w:val="none" w:sz="0" w:space="0" w:color="auto"/>
            <w:left w:val="none" w:sz="0" w:space="0" w:color="auto"/>
            <w:bottom w:val="none" w:sz="0" w:space="0" w:color="auto"/>
            <w:right w:val="none" w:sz="0" w:space="0" w:color="auto"/>
          </w:divBdr>
        </w:div>
        <w:div w:id="394281738">
          <w:marLeft w:val="0"/>
          <w:marRight w:val="0"/>
          <w:marTop w:val="0"/>
          <w:marBottom w:val="0"/>
          <w:divBdr>
            <w:top w:val="none" w:sz="0" w:space="0" w:color="auto"/>
            <w:left w:val="none" w:sz="0" w:space="0" w:color="auto"/>
            <w:bottom w:val="none" w:sz="0" w:space="0" w:color="auto"/>
            <w:right w:val="none" w:sz="0" w:space="0" w:color="auto"/>
          </w:divBdr>
        </w:div>
        <w:div w:id="2090274563">
          <w:marLeft w:val="0"/>
          <w:marRight w:val="0"/>
          <w:marTop w:val="0"/>
          <w:marBottom w:val="0"/>
          <w:divBdr>
            <w:top w:val="none" w:sz="0" w:space="0" w:color="auto"/>
            <w:left w:val="none" w:sz="0" w:space="0" w:color="auto"/>
            <w:bottom w:val="none" w:sz="0" w:space="0" w:color="auto"/>
            <w:right w:val="none" w:sz="0" w:space="0" w:color="auto"/>
          </w:divBdr>
        </w:div>
        <w:div w:id="1963731743">
          <w:marLeft w:val="0"/>
          <w:marRight w:val="0"/>
          <w:marTop w:val="0"/>
          <w:marBottom w:val="0"/>
          <w:divBdr>
            <w:top w:val="none" w:sz="0" w:space="0" w:color="auto"/>
            <w:left w:val="none" w:sz="0" w:space="0" w:color="auto"/>
            <w:bottom w:val="none" w:sz="0" w:space="0" w:color="auto"/>
            <w:right w:val="none" w:sz="0" w:space="0" w:color="auto"/>
          </w:divBdr>
        </w:div>
        <w:div w:id="1787577693">
          <w:marLeft w:val="0"/>
          <w:marRight w:val="0"/>
          <w:marTop w:val="0"/>
          <w:marBottom w:val="0"/>
          <w:divBdr>
            <w:top w:val="none" w:sz="0" w:space="0" w:color="auto"/>
            <w:left w:val="none" w:sz="0" w:space="0" w:color="auto"/>
            <w:bottom w:val="none" w:sz="0" w:space="0" w:color="auto"/>
            <w:right w:val="none" w:sz="0" w:space="0" w:color="auto"/>
          </w:divBdr>
        </w:div>
        <w:div w:id="534778106">
          <w:marLeft w:val="0"/>
          <w:marRight w:val="0"/>
          <w:marTop w:val="0"/>
          <w:marBottom w:val="0"/>
          <w:divBdr>
            <w:top w:val="none" w:sz="0" w:space="0" w:color="auto"/>
            <w:left w:val="none" w:sz="0" w:space="0" w:color="auto"/>
            <w:bottom w:val="none" w:sz="0" w:space="0" w:color="auto"/>
            <w:right w:val="none" w:sz="0" w:space="0" w:color="auto"/>
          </w:divBdr>
        </w:div>
        <w:div w:id="1432318258">
          <w:marLeft w:val="0"/>
          <w:marRight w:val="0"/>
          <w:marTop w:val="0"/>
          <w:marBottom w:val="0"/>
          <w:divBdr>
            <w:top w:val="none" w:sz="0" w:space="0" w:color="auto"/>
            <w:left w:val="none" w:sz="0" w:space="0" w:color="auto"/>
            <w:bottom w:val="none" w:sz="0" w:space="0" w:color="auto"/>
            <w:right w:val="none" w:sz="0" w:space="0" w:color="auto"/>
          </w:divBdr>
        </w:div>
        <w:div w:id="801927948">
          <w:marLeft w:val="0"/>
          <w:marRight w:val="0"/>
          <w:marTop w:val="0"/>
          <w:marBottom w:val="0"/>
          <w:divBdr>
            <w:top w:val="none" w:sz="0" w:space="0" w:color="auto"/>
            <w:left w:val="none" w:sz="0" w:space="0" w:color="auto"/>
            <w:bottom w:val="none" w:sz="0" w:space="0" w:color="auto"/>
            <w:right w:val="none" w:sz="0" w:space="0" w:color="auto"/>
          </w:divBdr>
        </w:div>
        <w:div w:id="911933723">
          <w:marLeft w:val="0"/>
          <w:marRight w:val="0"/>
          <w:marTop w:val="0"/>
          <w:marBottom w:val="0"/>
          <w:divBdr>
            <w:top w:val="none" w:sz="0" w:space="0" w:color="auto"/>
            <w:left w:val="none" w:sz="0" w:space="0" w:color="auto"/>
            <w:bottom w:val="none" w:sz="0" w:space="0" w:color="auto"/>
            <w:right w:val="none" w:sz="0" w:space="0" w:color="auto"/>
          </w:divBdr>
        </w:div>
        <w:div w:id="1664505583">
          <w:marLeft w:val="0"/>
          <w:marRight w:val="0"/>
          <w:marTop w:val="0"/>
          <w:marBottom w:val="0"/>
          <w:divBdr>
            <w:top w:val="none" w:sz="0" w:space="0" w:color="auto"/>
            <w:left w:val="none" w:sz="0" w:space="0" w:color="auto"/>
            <w:bottom w:val="none" w:sz="0" w:space="0" w:color="auto"/>
            <w:right w:val="none" w:sz="0" w:space="0" w:color="auto"/>
          </w:divBdr>
        </w:div>
        <w:div w:id="747725593">
          <w:marLeft w:val="0"/>
          <w:marRight w:val="0"/>
          <w:marTop w:val="0"/>
          <w:marBottom w:val="0"/>
          <w:divBdr>
            <w:top w:val="none" w:sz="0" w:space="0" w:color="auto"/>
            <w:left w:val="none" w:sz="0" w:space="0" w:color="auto"/>
            <w:bottom w:val="none" w:sz="0" w:space="0" w:color="auto"/>
            <w:right w:val="none" w:sz="0" w:space="0" w:color="auto"/>
          </w:divBdr>
        </w:div>
        <w:div w:id="1277833403">
          <w:marLeft w:val="0"/>
          <w:marRight w:val="0"/>
          <w:marTop w:val="0"/>
          <w:marBottom w:val="0"/>
          <w:divBdr>
            <w:top w:val="none" w:sz="0" w:space="0" w:color="auto"/>
            <w:left w:val="none" w:sz="0" w:space="0" w:color="auto"/>
            <w:bottom w:val="none" w:sz="0" w:space="0" w:color="auto"/>
            <w:right w:val="none" w:sz="0" w:space="0" w:color="auto"/>
          </w:divBdr>
        </w:div>
        <w:div w:id="278726214">
          <w:marLeft w:val="0"/>
          <w:marRight w:val="0"/>
          <w:marTop w:val="0"/>
          <w:marBottom w:val="0"/>
          <w:divBdr>
            <w:top w:val="none" w:sz="0" w:space="0" w:color="auto"/>
            <w:left w:val="none" w:sz="0" w:space="0" w:color="auto"/>
            <w:bottom w:val="none" w:sz="0" w:space="0" w:color="auto"/>
            <w:right w:val="none" w:sz="0" w:space="0" w:color="auto"/>
          </w:divBdr>
        </w:div>
        <w:div w:id="811872049">
          <w:marLeft w:val="0"/>
          <w:marRight w:val="0"/>
          <w:marTop w:val="0"/>
          <w:marBottom w:val="0"/>
          <w:divBdr>
            <w:top w:val="none" w:sz="0" w:space="0" w:color="auto"/>
            <w:left w:val="none" w:sz="0" w:space="0" w:color="auto"/>
            <w:bottom w:val="none" w:sz="0" w:space="0" w:color="auto"/>
            <w:right w:val="none" w:sz="0" w:space="0" w:color="auto"/>
          </w:divBdr>
        </w:div>
        <w:div w:id="2133091370">
          <w:marLeft w:val="0"/>
          <w:marRight w:val="0"/>
          <w:marTop w:val="0"/>
          <w:marBottom w:val="0"/>
          <w:divBdr>
            <w:top w:val="none" w:sz="0" w:space="0" w:color="auto"/>
            <w:left w:val="none" w:sz="0" w:space="0" w:color="auto"/>
            <w:bottom w:val="none" w:sz="0" w:space="0" w:color="auto"/>
            <w:right w:val="none" w:sz="0" w:space="0" w:color="auto"/>
          </w:divBdr>
        </w:div>
        <w:div w:id="1104884217">
          <w:marLeft w:val="0"/>
          <w:marRight w:val="0"/>
          <w:marTop w:val="0"/>
          <w:marBottom w:val="0"/>
          <w:divBdr>
            <w:top w:val="none" w:sz="0" w:space="0" w:color="auto"/>
            <w:left w:val="none" w:sz="0" w:space="0" w:color="auto"/>
            <w:bottom w:val="none" w:sz="0" w:space="0" w:color="auto"/>
            <w:right w:val="none" w:sz="0" w:space="0" w:color="auto"/>
          </w:divBdr>
        </w:div>
        <w:div w:id="1059941251">
          <w:marLeft w:val="0"/>
          <w:marRight w:val="0"/>
          <w:marTop w:val="0"/>
          <w:marBottom w:val="0"/>
          <w:divBdr>
            <w:top w:val="none" w:sz="0" w:space="0" w:color="auto"/>
            <w:left w:val="none" w:sz="0" w:space="0" w:color="auto"/>
            <w:bottom w:val="none" w:sz="0" w:space="0" w:color="auto"/>
            <w:right w:val="none" w:sz="0" w:space="0" w:color="auto"/>
          </w:divBdr>
        </w:div>
        <w:div w:id="443888816">
          <w:marLeft w:val="0"/>
          <w:marRight w:val="0"/>
          <w:marTop w:val="0"/>
          <w:marBottom w:val="0"/>
          <w:divBdr>
            <w:top w:val="none" w:sz="0" w:space="0" w:color="auto"/>
            <w:left w:val="none" w:sz="0" w:space="0" w:color="auto"/>
            <w:bottom w:val="none" w:sz="0" w:space="0" w:color="auto"/>
            <w:right w:val="none" w:sz="0" w:space="0" w:color="auto"/>
          </w:divBdr>
        </w:div>
        <w:div w:id="1393501847">
          <w:marLeft w:val="0"/>
          <w:marRight w:val="0"/>
          <w:marTop w:val="0"/>
          <w:marBottom w:val="0"/>
          <w:divBdr>
            <w:top w:val="none" w:sz="0" w:space="0" w:color="auto"/>
            <w:left w:val="none" w:sz="0" w:space="0" w:color="auto"/>
            <w:bottom w:val="none" w:sz="0" w:space="0" w:color="auto"/>
            <w:right w:val="none" w:sz="0" w:space="0" w:color="auto"/>
          </w:divBdr>
        </w:div>
        <w:div w:id="11032954">
          <w:marLeft w:val="0"/>
          <w:marRight w:val="0"/>
          <w:marTop w:val="0"/>
          <w:marBottom w:val="0"/>
          <w:divBdr>
            <w:top w:val="none" w:sz="0" w:space="0" w:color="auto"/>
            <w:left w:val="none" w:sz="0" w:space="0" w:color="auto"/>
            <w:bottom w:val="none" w:sz="0" w:space="0" w:color="auto"/>
            <w:right w:val="none" w:sz="0" w:space="0" w:color="auto"/>
          </w:divBdr>
        </w:div>
        <w:div w:id="1178807190">
          <w:marLeft w:val="0"/>
          <w:marRight w:val="0"/>
          <w:marTop w:val="0"/>
          <w:marBottom w:val="0"/>
          <w:divBdr>
            <w:top w:val="none" w:sz="0" w:space="0" w:color="auto"/>
            <w:left w:val="none" w:sz="0" w:space="0" w:color="auto"/>
            <w:bottom w:val="none" w:sz="0" w:space="0" w:color="auto"/>
            <w:right w:val="none" w:sz="0" w:space="0" w:color="auto"/>
          </w:divBdr>
        </w:div>
        <w:div w:id="916745320">
          <w:marLeft w:val="0"/>
          <w:marRight w:val="0"/>
          <w:marTop w:val="0"/>
          <w:marBottom w:val="0"/>
          <w:divBdr>
            <w:top w:val="none" w:sz="0" w:space="0" w:color="auto"/>
            <w:left w:val="none" w:sz="0" w:space="0" w:color="auto"/>
            <w:bottom w:val="none" w:sz="0" w:space="0" w:color="auto"/>
            <w:right w:val="none" w:sz="0" w:space="0" w:color="auto"/>
          </w:divBdr>
        </w:div>
        <w:div w:id="47610616">
          <w:marLeft w:val="0"/>
          <w:marRight w:val="0"/>
          <w:marTop w:val="0"/>
          <w:marBottom w:val="0"/>
          <w:divBdr>
            <w:top w:val="none" w:sz="0" w:space="0" w:color="auto"/>
            <w:left w:val="none" w:sz="0" w:space="0" w:color="auto"/>
            <w:bottom w:val="none" w:sz="0" w:space="0" w:color="auto"/>
            <w:right w:val="none" w:sz="0" w:space="0" w:color="auto"/>
          </w:divBdr>
        </w:div>
        <w:div w:id="500126059">
          <w:marLeft w:val="0"/>
          <w:marRight w:val="0"/>
          <w:marTop w:val="0"/>
          <w:marBottom w:val="0"/>
          <w:divBdr>
            <w:top w:val="none" w:sz="0" w:space="0" w:color="auto"/>
            <w:left w:val="none" w:sz="0" w:space="0" w:color="auto"/>
            <w:bottom w:val="none" w:sz="0" w:space="0" w:color="auto"/>
            <w:right w:val="none" w:sz="0" w:space="0" w:color="auto"/>
          </w:divBdr>
        </w:div>
        <w:div w:id="588125890">
          <w:marLeft w:val="0"/>
          <w:marRight w:val="0"/>
          <w:marTop w:val="0"/>
          <w:marBottom w:val="0"/>
          <w:divBdr>
            <w:top w:val="none" w:sz="0" w:space="0" w:color="auto"/>
            <w:left w:val="none" w:sz="0" w:space="0" w:color="auto"/>
            <w:bottom w:val="none" w:sz="0" w:space="0" w:color="auto"/>
            <w:right w:val="none" w:sz="0" w:space="0" w:color="auto"/>
          </w:divBdr>
        </w:div>
        <w:div w:id="701325034">
          <w:marLeft w:val="0"/>
          <w:marRight w:val="0"/>
          <w:marTop w:val="0"/>
          <w:marBottom w:val="0"/>
          <w:divBdr>
            <w:top w:val="none" w:sz="0" w:space="0" w:color="auto"/>
            <w:left w:val="none" w:sz="0" w:space="0" w:color="auto"/>
            <w:bottom w:val="none" w:sz="0" w:space="0" w:color="auto"/>
            <w:right w:val="none" w:sz="0" w:space="0" w:color="auto"/>
          </w:divBdr>
        </w:div>
        <w:div w:id="1312710685">
          <w:marLeft w:val="0"/>
          <w:marRight w:val="0"/>
          <w:marTop w:val="0"/>
          <w:marBottom w:val="0"/>
          <w:divBdr>
            <w:top w:val="none" w:sz="0" w:space="0" w:color="auto"/>
            <w:left w:val="none" w:sz="0" w:space="0" w:color="auto"/>
            <w:bottom w:val="none" w:sz="0" w:space="0" w:color="auto"/>
            <w:right w:val="none" w:sz="0" w:space="0" w:color="auto"/>
          </w:divBdr>
        </w:div>
        <w:div w:id="1493257333">
          <w:marLeft w:val="0"/>
          <w:marRight w:val="0"/>
          <w:marTop w:val="0"/>
          <w:marBottom w:val="0"/>
          <w:divBdr>
            <w:top w:val="none" w:sz="0" w:space="0" w:color="auto"/>
            <w:left w:val="none" w:sz="0" w:space="0" w:color="auto"/>
            <w:bottom w:val="none" w:sz="0" w:space="0" w:color="auto"/>
            <w:right w:val="none" w:sz="0" w:space="0" w:color="auto"/>
          </w:divBdr>
        </w:div>
        <w:div w:id="970355715">
          <w:marLeft w:val="0"/>
          <w:marRight w:val="0"/>
          <w:marTop w:val="0"/>
          <w:marBottom w:val="0"/>
          <w:divBdr>
            <w:top w:val="none" w:sz="0" w:space="0" w:color="auto"/>
            <w:left w:val="none" w:sz="0" w:space="0" w:color="auto"/>
            <w:bottom w:val="none" w:sz="0" w:space="0" w:color="auto"/>
            <w:right w:val="none" w:sz="0" w:space="0" w:color="auto"/>
          </w:divBdr>
        </w:div>
        <w:div w:id="857504670">
          <w:marLeft w:val="0"/>
          <w:marRight w:val="0"/>
          <w:marTop w:val="0"/>
          <w:marBottom w:val="0"/>
          <w:divBdr>
            <w:top w:val="none" w:sz="0" w:space="0" w:color="auto"/>
            <w:left w:val="none" w:sz="0" w:space="0" w:color="auto"/>
            <w:bottom w:val="none" w:sz="0" w:space="0" w:color="auto"/>
            <w:right w:val="none" w:sz="0" w:space="0" w:color="auto"/>
          </w:divBdr>
        </w:div>
        <w:div w:id="448084675">
          <w:marLeft w:val="0"/>
          <w:marRight w:val="0"/>
          <w:marTop w:val="0"/>
          <w:marBottom w:val="0"/>
          <w:divBdr>
            <w:top w:val="none" w:sz="0" w:space="0" w:color="auto"/>
            <w:left w:val="none" w:sz="0" w:space="0" w:color="auto"/>
            <w:bottom w:val="none" w:sz="0" w:space="0" w:color="auto"/>
            <w:right w:val="none" w:sz="0" w:space="0" w:color="auto"/>
          </w:divBdr>
        </w:div>
        <w:div w:id="1565724261">
          <w:marLeft w:val="0"/>
          <w:marRight w:val="0"/>
          <w:marTop w:val="0"/>
          <w:marBottom w:val="0"/>
          <w:divBdr>
            <w:top w:val="none" w:sz="0" w:space="0" w:color="auto"/>
            <w:left w:val="none" w:sz="0" w:space="0" w:color="auto"/>
            <w:bottom w:val="none" w:sz="0" w:space="0" w:color="auto"/>
            <w:right w:val="none" w:sz="0" w:space="0" w:color="auto"/>
          </w:divBdr>
        </w:div>
        <w:div w:id="907809603">
          <w:marLeft w:val="0"/>
          <w:marRight w:val="0"/>
          <w:marTop w:val="0"/>
          <w:marBottom w:val="0"/>
          <w:divBdr>
            <w:top w:val="none" w:sz="0" w:space="0" w:color="auto"/>
            <w:left w:val="none" w:sz="0" w:space="0" w:color="auto"/>
            <w:bottom w:val="none" w:sz="0" w:space="0" w:color="auto"/>
            <w:right w:val="none" w:sz="0" w:space="0" w:color="auto"/>
          </w:divBdr>
        </w:div>
        <w:div w:id="263810569">
          <w:marLeft w:val="0"/>
          <w:marRight w:val="0"/>
          <w:marTop w:val="0"/>
          <w:marBottom w:val="0"/>
          <w:divBdr>
            <w:top w:val="none" w:sz="0" w:space="0" w:color="auto"/>
            <w:left w:val="none" w:sz="0" w:space="0" w:color="auto"/>
            <w:bottom w:val="none" w:sz="0" w:space="0" w:color="auto"/>
            <w:right w:val="none" w:sz="0" w:space="0" w:color="auto"/>
          </w:divBdr>
        </w:div>
        <w:div w:id="1924795417">
          <w:marLeft w:val="0"/>
          <w:marRight w:val="0"/>
          <w:marTop w:val="0"/>
          <w:marBottom w:val="0"/>
          <w:divBdr>
            <w:top w:val="none" w:sz="0" w:space="0" w:color="auto"/>
            <w:left w:val="none" w:sz="0" w:space="0" w:color="auto"/>
            <w:bottom w:val="none" w:sz="0" w:space="0" w:color="auto"/>
            <w:right w:val="none" w:sz="0" w:space="0" w:color="auto"/>
          </w:divBdr>
        </w:div>
        <w:div w:id="824466838">
          <w:marLeft w:val="0"/>
          <w:marRight w:val="0"/>
          <w:marTop w:val="0"/>
          <w:marBottom w:val="0"/>
          <w:divBdr>
            <w:top w:val="none" w:sz="0" w:space="0" w:color="auto"/>
            <w:left w:val="none" w:sz="0" w:space="0" w:color="auto"/>
            <w:bottom w:val="none" w:sz="0" w:space="0" w:color="auto"/>
            <w:right w:val="none" w:sz="0" w:space="0" w:color="auto"/>
          </w:divBdr>
        </w:div>
        <w:div w:id="2032993516">
          <w:marLeft w:val="0"/>
          <w:marRight w:val="0"/>
          <w:marTop w:val="0"/>
          <w:marBottom w:val="0"/>
          <w:divBdr>
            <w:top w:val="none" w:sz="0" w:space="0" w:color="auto"/>
            <w:left w:val="none" w:sz="0" w:space="0" w:color="auto"/>
            <w:bottom w:val="none" w:sz="0" w:space="0" w:color="auto"/>
            <w:right w:val="none" w:sz="0" w:space="0" w:color="auto"/>
          </w:divBdr>
        </w:div>
        <w:div w:id="1228999050">
          <w:marLeft w:val="0"/>
          <w:marRight w:val="0"/>
          <w:marTop w:val="0"/>
          <w:marBottom w:val="0"/>
          <w:divBdr>
            <w:top w:val="none" w:sz="0" w:space="0" w:color="auto"/>
            <w:left w:val="none" w:sz="0" w:space="0" w:color="auto"/>
            <w:bottom w:val="none" w:sz="0" w:space="0" w:color="auto"/>
            <w:right w:val="none" w:sz="0" w:space="0" w:color="auto"/>
          </w:divBdr>
        </w:div>
        <w:div w:id="104276617">
          <w:marLeft w:val="0"/>
          <w:marRight w:val="0"/>
          <w:marTop w:val="0"/>
          <w:marBottom w:val="0"/>
          <w:divBdr>
            <w:top w:val="none" w:sz="0" w:space="0" w:color="auto"/>
            <w:left w:val="none" w:sz="0" w:space="0" w:color="auto"/>
            <w:bottom w:val="none" w:sz="0" w:space="0" w:color="auto"/>
            <w:right w:val="none" w:sz="0" w:space="0" w:color="auto"/>
          </w:divBdr>
        </w:div>
        <w:div w:id="1872645936">
          <w:marLeft w:val="0"/>
          <w:marRight w:val="0"/>
          <w:marTop w:val="0"/>
          <w:marBottom w:val="0"/>
          <w:divBdr>
            <w:top w:val="none" w:sz="0" w:space="0" w:color="auto"/>
            <w:left w:val="none" w:sz="0" w:space="0" w:color="auto"/>
            <w:bottom w:val="none" w:sz="0" w:space="0" w:color="auto"/>
            <w:right w:val="none" w:sz="0" w:space="0" w:color="auto"/>
          </w:divBdr>
        </w:div>
        <w:div w:id="87503018">
          <w:marLeft w:val="0"/>
          <w:marRight w:val="0"/>
          <w:marTop w:val="0"/>
          <w:marBottom w:val="0"/>
          <w:divBdr>
            <w:top w:val="none" w:sz="0" w:space="0" w:color="auto"/>
            <w:left w:val="none" w:sz="0" w:space="0" w:color="auto"/>
            <w:bottom w:val="none" w:sz="0" w:space="0" w:color="auto"/>
            <w:right w:val="none" w:sz="0" w:space="0" w:color="auto"/>
          </w:divBdr>
        </w:div>
        <w:div w:id="1909732376">
          <w:marLeft w:val="0"/>
          <w:marRight w:val="0"/>
          <w:marTop w:val="0"/>
          <w:marBottom w:val="0"/>
          <w:divBdr>
            <w:top w:val="none" w:sz="0" w:space="0" w:color="auto"/>
            <w:left w:val="none" w:sz="0" w:space="0" w:color="auto"/>
            <w:bottom w:val="none" w:sz="0" w:space="0" w:color="auto"/>
            <w:right w:val="none" w:sz="0" w:space="0" w:color="auto"/>
          </w:divBdr>
        </w:div>
        <w:div w:id="577986606">
          <w:marLeft w:val="0"/>
          <w:marRight w:val="0"/>
          <w:marTop w:val="0"/>
          <w:marBottom w:val="0"/>
          <w:divBdr>
            <w:top w:val="none" w:sz="0" w:space="0" w:color="auto"/>
            <w:left w:val="none" w:sz="0" w:space="0" w:color="auto"/>
            <w:bottom w:val="none" w:sz="0" w:space="0" w:color="auto"/>
            <w:right w:val="none" w:sz="0" w:space="0" w:color="auto"/>
          </w:divBdr>
        </w:div>
        <w:div w:id="1999921388">
          <w:marLeft w:val="0"/>
          <w:marRight w:val="0"/>
          <w:marTop w:val="0"/>
          <w:marBottom w:val="0"/>
          <w:divBdr>
            <w:top w:val="none" w:sz="0" w:space="0" w:color="auto"/>
            <w:left w:val="none" w:sz="0" w:space="0" w:color="auto"/>
            <w:bottom w:val="none" w:sz="0" w:space="0" w:color="auto"/>
            <w:right w:val="none" w:sz="0" w:space="0" w:color="auto"/>
          </w:divBdr>
        </w:div>
        <w:div w:id="1352105210">
          <w:marLeft w:val="0"/>
          <w:marRight w:val="0"/>
          <w:marTop w:val="0"/>
          <w:marBottom w:val="0"/>
          <w:divBdr>
            <w:top w:val="none" w:sz="0" w:space="0" w:color="auto"/>
            <w:left w:val="none" w:sz="0" w:space="0" w:color="auto"/>
            <w:bottom w:val="none" w:sz="0" w:space="0" w:color="auto"/>
            <w:right w:val="none" w:sz="0" w:space="0" w:color="auto"/>
          </w:divBdr>
        </w:div>
        <w:div w:id="529029809">
          <w:marLeft w:val="0"/>
          <w:marRight w:val="0"/>
          <w:marTop w:val="0"/>
          <w:marBottom w:val="0"/>
          <w:divBdr>
            <w:top w:val="none" w:sz="0" w:space="0" w:color="auto"/>
            <w:left w:val="none" w:sz="0" w:space="0" w:color="auto"/>
            <w:bottom w:val="none" w:sz="0" w:space="0" w:color="auto"/>
            <w:right w:val="none" w:sz="0" w:space="0" w:color="auto"/>
          </w:divBdr>
        </w:div>
        <w:div w:id="1456144632">
          <w:marLeft w:val="0"/>
          <w:marRight w:val="0"/>
          <w:marTop w:val="0"/>
          <w:marBottom w:val="0"/>
          <w:divBdr>
            <w:top w:val="none" w:sz="0" w:space="0" w:color="auto"/>
            <w:left w:val="none" w:sz="0" w:space="0" w:color="auto"/>
            <w:bottom w:val="none" w:sz="0" w:space="0" w:color="auto"/>
            <w:right w:val="none" w:sz="0" w:space="0" w:color="auto"/>
          </w:divBdr>
        </w:div>
        <w:div w:id="953295463">
          <w:marLeft w:val="0"/>
          <w:marRight w:val="0"/>
          <w:marTop w:val="0"/>
          <w:marBottom w:val="0"/>
          <w:divBdr>
            <w:top w:val="none" w:sz="0" w:space="0" w:color="auto"/>
            <w:left w:val="none" w:sz="0" w:space="0" w:color="auto"/>
            <w:bottom w:val="none" w:sz="0" w:space="0" w:color="auto"/>
            <w:right w:val="none" w:sz="0" w:space="0" w:color="auto"/>
          </w:divBdr>
        </w:div>
        <w:div w:id="1541212210">
          <w:marLeft w:val="0"/>
          <w:marRight w:val="0"/>
          <w:marTop w:val="0"/>
          <w:marBottom w:val="0"/>
          <w:divBdr>
            <w:top w:val="none" w:sz="0" w:space="0" w:color="auto"/>
            <w:left w:val="none" w:sz="0" w:space="0" w:color="auto"/>
            <w:bottom w:val="none" w:sz="0" w:space="0" w:color="auto"/>
            <w:right w:val="none" w:sz="0" w:space="0" w:color="auto"/>
          </w:divBdr>
        </w:div>
        <w:div w:id="2076050138">
          <w:marLeft w:val="0"/>
          <w:marRight w:val="0"/>
          <w:marTop w:val="0"/>
          <w:marBottom w:val="0"/>
          <w:divBdr>
            <w:top w:val="none" w:sz="0" w:space="0" w:color="auto"/>
            <w:left w:val="none" w:sz="0" w:space="0" w:color="auto"/>
            <w:bottom w:val="none" w:sz="0" w:space="0" w:color="auto"/>
            <w:right w:val="none" w:sz="0" w:space="0" w:color="auto"/>
          </w:divBdr>
        </w:div>
        <w:div w:id="1741561576">
          <w:marLeft w:val="0"/>
          <w:marRight w:val="0"/>
          <w:marTop w:val="0"/>
          <w:marBottom w:val="0"/>
          <w:divBdr>
            <w:top w:val="none" w:sz="0" w:space="0" w:color="auto"/>
            <w:left w:val="none" w:sz="0" w:space="0" w:color="auto"/>
            <w:bottom w:val="none" w:sz="0" w:space="0" w:color="auto"/>
            <w:right w:val="none" w:sz="0" w:space="0" w:color="auto"/>
          </w:divBdr>
        </w:div>
        <w:div w:id="876967971">
          <w:marLeft w:val="0"/>
          <w:marRight w:val="0"/>
          <w:marTop w:val="0"/>
          <w:marBottom w:val="0"/>
          <w:divBdr>
            <w:top w:val="none" w:sz="0" w:space="0" w:color="auto"/>
            <w:left w:val="none" w:sz="0" w:space="0" w:color="auto"/>
            <w:bottom w:val="none" w:sz="0" w:space="0" w:color="auto"/>
            <w:right w:val="none" w:sz="0" w:space="0" w:color="auto"/>
          </w:divBdr>
        </w:div>
        <w:div w:id="150410548">
          <w:marLeft w:val="0"/>
          <w:marRight w:val="0"/>
          <w:marTop w:val="0"/>
          <w:marBottom w:val="0"/>
          <w:divBdr>
            <w:top w:val="none" w:sz="0" w:space="0" w:color="auto"/>
            <w:left w:val="none" w:sz="0" w:space="0" w:color="auto"/>
            <w:bottom w:val="none" w:sz="0" w:space="0" w:color="auto"/>
            <w:right w:val="none" w:sz="0" w:space="0" w:color="auto"/>
          </w:divBdr>
        </w:div>
        <w:div w:id="1879971013">
          <w:marLeft w:val="0"/>
          <w:marRight w:val="0"/>
          <w:marTop w:val="0"/>
          <w:marBottom w:val="0"/>
          <w:divBdr>
            <w:top w:val="none" w:sz="0" w:space="0" w:color="auto"/>
            <w:left w:val="none" w:sz="0" w:space="0" w:color="auto"/>
            <w:bottom w:val="none" w:sz="0" w:space="0" w:color="auto"/>
            <w:right w:val="none" w:sz="0" w:space="0" w:color="auto"/>
          </w:divBdr>
        </w:div>
        <w:div w:id="1466895053">
          <w:marLeft w:val="0"/>
          <w:marRight w:val="0"/>
          <w:marTop w:val="0"/>
          <w:marBottom w:val="0"/>
          <w:divBdr>
            <w:top w:val="none" w:sz="0" w:space="0" w:color="auto"/>
            <w:left w:val="none" w:sz="0" w:space="0" w:color="auto"/>
            <w:bottom w:val="none" w:sz="0" w:space="0" w:color="auto"/>
            <w:right w:val="none" w:sz="0" w:space="0" w:color="auto"/>
          </w:divBdr>
        </w:div>
        <w:div w:id="1861233451">
          <w:marLeft w:val="0"/>
          <w:marRight w:val="0"/>
          <w:marTop w:val="0"/>
          <w:marBottom w:val="0"/>
          <w:divBdr>
            <w:top w:val="none" w:sz="0" w:space="0" w:color="auto"/>
            <w:left w:val="none" w:sz="0" w:space="0" w:color="auto"/>
            <w:bottom w:val="none" w:sz="0" w:space="0" w:color="auto"/>
            <w:right w:val="none" w:sz="0" w:space="0" w:color="auto"/>
          </w:divBdr>
        </w:div>
        <w:div w:id="777338520">
          <w:marLeft w:val="0"/>
          <w:marRight w:val="0"/>
          <w:marTop w:val="0"/>
          <w:marBottom w:val="0"/>
          <w:divBdr>
            <w:top w:val="none" w:sz="0" w:space="0" w:color="auto"/>
            <w:left w:val="none" w:sz="0" w:space="0" w:color="auto"/>
            <w:bottom w:val="none" w:sz="0" w:space="0" w:color="auto"/>
            <w:right w:val="none" w:sz="0" w:space="0" w:color="auto"/>
          </w:divBdr>
        </w:div>
        <w:div w:id="1440833173">
          <w:marLeft w:val="0"/>
          <w:marRight w:val="0"/>
          <w:marTop w:val="0"/>
          <w:marBottom w:val="0"/>
          <w:divBdr>
            <w:top w:val="none" w:sz="0" w:space="0" w:color="auto"/>
            <w:left w:val="none" w:sz="0" w:space="0" w:color="auto"/>
            <w:bottom w:val="none" w:sz="0" w:space="0" w:color="auto"/>
            <w:right w:val="none" w:sz="0" w:space="0" w:color="auto"/>
          </w:divBdr>
        </w:div>
        <w:div w:id="306127622">
          <w:marLeft w:val="0"/>
          <w:marRight w:val="0"/>
          <w:marTop w:val="0"/>
          <w:marBottom w:val="0"/>
          <w:divBdr>
            <w:top w:val="none" w:sz="0" w:space="0" w:color="auto"/>
            <w:left w:val="none" w:sz="0" w:space="0" w:color="auto"/>
            <w:bottom w:val="none" w:sz="0" w:space="0" w:color="auto"/>
            <w:right w:val="none" w:sz="0" w:space="0" w:color="auto"/>
          </w:divBdr>
        </w:div>
        <w:div w:id="1102066667">
          <w:marLeft w:val="0"/>
          <w:marRight w:val="0"/>
          <w:marTop w:val="0"/>
          <w:marBottom w:val="0"/>
          <w:divBdr>
            <w:top w:val="none" w:sz="0" w:space="0" w:color="auto"/>
            <w:left w:val="none" w:sz="0" w:space="0" w:color="auto"/>
            <w:bottom w:val="none" w:sz="0" w:space="0" w:color="auto"/>
            <w:right w:val="none" w:sz="0" w:space="0" w:color="auto"/>
          </w:divBdr>
        </w:div>
        <w:div w:id="1160195035">
          <w:marLeft w:val="0"/>
          <w:marRight w:val="0"/>
          <w:marTop w:val="0"/>
          <w:marBottom w:val="0"/>
          <w:divBdr>
            <w:top w:val="none" w:sz="0" w:space="0" w:color="auto"/>
            <w:left w:val="none" w:sz="0" w:space="0" w:color="auto"/>
            <w:bottom w:val="none" w:sz="0" w:space="0" w:color="auto"/>
            <w:right w:val="none" w:sz="0" w:space="0" w:color="auto"/>
          </w:divBdr>
        </w:div>
        <w:div w:id="2032804846">
          <w:marLeft w:val="0"/>
          <w:marRight w:val="0"/>
          <w:marTop w:val="0"/>
          <w:marBottom w:val="0"/>
          <w:divBdr>
            <w:top w:val="none" w:sz="0" w:space="0" w:color="auto"/>
            <w:left w:val="none" w:sz="0" w:space="0" w:color="auto"/>
            <w:bottom w:val="none" w:sz="0" w:space="0" w:color="auto"/>
            <w:right w:val="none" w:sz="0" w:space="0" w:color="auto"/>
          </w:divBdr>
        </w:div>
        <w:div w:id="1925138640">
          <w:marLeft w:val="0"/>
          <w:marRight w:val="0"/>
          <w:marTop w:val="0"/>
          <w:marBottom w:val="0"/>
          <w:divBdr>
            <w:top w:val="none" w:sz="0" w:space="0" w:color="auto"/>
            <w:left w:val="none" w:sz="0" w:space="0" w:color="auto"/>
            <w:bottom w:val="none" w:sz="0" w:space="0" w:color="auto"/>
            <w:right w:val="none" w:sz="0" w:space="0" w:color="auto"/>
          </w:divBdr>
        </w:div>
        <w:div w:id="1832915341">
          <w:marLeft w:val="0"/>
          <w:marRight w:val="0"/>
          <w:marTop w:val="0"/>
          <w:marBottom w:val="0"/>
          <w:divBdr>
            <w:top w:val="none" w:sz="0" w:space="0" w:color="auto"/>
            <w:left w:val="none" w:sz="0" w:space="0" w:color="auto"/>
            <w:bottom w:val="none" w:sz="0" w:space="0" w:color="auto"/>
            <w:right w:val="none" w:sz="0" w:space="0" w:color="auto"/>
          </w:divBdr>
        </w:div>
        <w:div w:id="1331526496">
          <w:marLeft w:val="0"/>
          <w:marRight w:val="0"/>
          <w:marTop w:val="0"/>
          <w:marBottom w:val="0"/>
          <w:divBdr>
            <w:top w:val="none" w:sz="0" w:space="0" w:color="auto"/>
            <w:left w:val="none" w:sz="0" w:space="0" w:color="auto"/>
            <w:bottom w:val="none" w:sz="0" w:space="0" w:color="auto"/>
            <w:right w:val="none" w:sz="0" w:space="0" w:color="auto"/>
          </w:divBdr>
        </w:div>
        <w:div w:id="992491826">
          <w:marLeft w:val="0"/>
          <w:marRight w:val="0"/>
          <w:marTop w:val="0"/>
          <w:marBottom w:val="0"/>
          <w:divBdr>
            <w:top w:val="none" w:sz="0" w:space="0" w:color="auto"/>
            <w:left w:val="none" w:sz="0" w:space="0" w:color="auto"/>
            <w:bottom w:val="none" w:sz="0" w:space="0" w:color="auto"/>
            <w:right w:val="none" w:sz="0" w:space="0" w:color="auto"/>
          </w:divBdr>
        </w:div>
        <w:div w:id="1553539794">
          <w:marLeft w:val="0"/>
          <w:marRight w:val="0"/>
          <w:marTop w:val="0"/>
          <w:marBottom w:val="0"/>
          <w:divBdr>
            <w:top w:val="none" w:sz="0" w:space="0" w:color="auto"/>
            <w:left w:val="none" w:sz="0" w:space="0" w:color="auto"/>
            <w:bottom w:val="none" w:sz="0" w:space="0" w:color="auto"/>
            <w:right w:val="none" w:sz="0" w:space="0" w:color="auto"/>
          </w:divBdr>
        </w:div>
        <w:div w:id="1380780127">
          <w:marLeft w:val="0"/>
          <w:marRight w:val="0"/>
          <w:marTop w:val="0"/>
          <w:marBottom w:val="0"/>
          <w:divBdr>
            <w:top w:val="none" w:sz="0" w:space="0" w:color="auto"/>
            <w:left w:val="none" w:sz="0" w:space="0" w:color="auto"/>
            <w:bottom w:val="none" w:sz="0" w:space="0" w:color="auto"/>
            <w:right w:val="none" w:sz="0" w:space="0" w:color="auto"/>
          </w:divBdr>
        </w:div>
        <w:div w:id="704133018">
          <w:marLeft w:val="0"/>
          <w:marRight w:val="0"/>
          <w:marTop w:val="0"/>
          <w:marBottom w:val="0"/>
          <w:divBdr>
            <w:top w:val="none" w:sz="0" w:space="0" w:color="auto"/>
            <w:left w:val="none" w:sz="0" w:space="0" w:color="auto"/>
            <w:bottom w:val="none" w:sz="0" w:space="0" w:color="auto"/>
            <w:right w:val="none" w:sz="0" w:space="0" w:color="auto"/>
          </w:divBdr>
        </w:div>
        <w:div w:id="501550180">
          <w:marLeft w:val="0"/>
          <w:marRight w:val="0"/>
          <w:marTop w:val="0"/>
          <w:marBottom w:val="0"/>
          <w:divBdr>
            <w:top w:val="none" w:sz="0" w:space="0" w:color="auto"/>
            <w:left w:val="none" w:sz="0" w:space="0" w:color="auto"/>
            <w:bottom w:val="none" w:sz="0" w:space="0" w:color="auto"/>
            <w:right w:val="none" w:sz="0" w:space="0" w:color="auto"/>
          </w:divBdr>
        </w:div>
        <w:div w:id="1826235670">
          <w:marLeft w:val="0"/>
          <w:marRight w:val="0"/>
          <w:marTop w:val="0"/>
          <w:marBottom w:val="0"/>
          <w:divBdr>
            <w:top w:val="none" w:sz="0" w:space="0" w:color="auto"/>
            <w:left w:val="none" w:sz="0" w:space="0" w:color="auto"/>
            <w:bottom w:val="none" w:sz="0" w:space="0" w:color="auto"/>
            <w:right w:val="none" w:sz="0" w:space="0" w:color="auto"/>
          </w:divBdr>
        </w:div>
        <w:div w:id="1514762685">
          <w:marLeft w:val="0"/>
          <w:marRight w:val="0"/>
          <w:marTop w:val="0"/>
          <w:marBottom w:val="0"/>
          <w:divBdr>
            <w:top w:val="none" w:sz="0" w:space="0" w:color="auto"/>
            <w:left w:val="none" w:sz="0" w:space="0" w:color="auto"/>
            <w:bottom w:val="none" w:sz="0" w:space="0" w:color="auto"/>
            <w:right w:val="none" w:sz="0" w:space="0" w:color="auto"/>
          </w:divBdr>
        </w:div>
        <w:div w:id="2087333806">
          <w:marLeft w:val="0"/>
          <w:marRight w:val="0"/>
          <w:marTop w:val="0"/>
          <w:marBottom w:val="0"/>
          <w:divBdr>
            <w:top w:val="none" w:sz="0" w:space="0" w:color="auto"/>
            <w:left w:val="none" w:sz="0" w:space="0" w:color="auto"/>
            <w:bottom w:val="none" w:sz="0" w:space="0" w:color="auto"/>
            <w:right w:val="none" w:sz="0" w:space="0" w:color="auto"/>
          </w:divBdr>
        </w:div>
      </w:divsChild>
    </w:div>
    <w:div w:id="540441308">
      <w:bodyDiv w:val="1"/>
      <w:marLeft w:val="0"/>
      <w:marRight w:val="0"/>
      <w:marTop w:val="0"/>
      <w:marBottom w:val="0"/>
      <w:divBdr>
        <w:top w:val="none" w:sz="0" w:space="0" w:color="auto"/>
        <w:left w:val="none" w:sz="0" w:space="0" w:color="auto"/>
        <w:bottom w:val="none" w:sz="0" w:space="0" w:color="auto"/>
        <w:right w:val="none" w:sz="0" w:space="0" w:color="auto"/>
      </w:divBdr>
      <w:divsChild>
        <w:div w:id="1273707312">
          <w:marLeft w:val="0"/>
          <w:marRight w:val="0"/>
          <w:marTop w:val="0"/>
          <w:marBottom w:val="0"/>
          <w:divBdr>
            <w:top w:val="none" w:sz="0" w:space="0" w:color="auto"/>
            <w:left w:val="none" w:sz="0" w:space="0" w:color="auto"/>
            <w:bottom w:val="none" w:sz="0" w:space="0" w:color="auto"/>
            <w:right w:val="none" w:sz="0" w:space="0" w:color="auto"/>
          </w:divBdr>
        </w:div>
        <w:div w:id="1485126312">
          <w:marLeft w:val="0"/>
          <w:marRight w:val="0"/>
          <w:marTop w:val="0"/>
          <w:marBottom w:val="0"/>
          <w:divBdr>
            <w:top w:val="none" w:sz="0" w:space="0" w:color="auto"/>
            <w:left w:val="none" w:sz="0" w:space="0" w:color="auto"/>
            <w:bottom w:val="none" w:sz="0" w:space="0" w:color="auto"/>
            <w:right w:val="none" w:sz="0" w:space="0" w:color="auto"/>
          </w:divBdr>
          <w:divsChild>
            <w:div w:id="1326397670">
              <w:marLeft w:val="0"/>
              <w:marRight w:val="0"/>
              <w:marTop w:val="0"/>
              <w:marBottom w:val="0"/>
              <w:divBdr>
                <w:top w:val="none" w:sz="0" w:space="0" w:color="auto"/>
                <w:left w:val="none" w:sz="0" w:space="0" w:color="auto"/>
                <w:bottom w:val="none" w:sz="0" w:space="0" w:color="auto"/>
                <w:right w:val="none" w:sz="0" w:space="0" w:color="auto"/>
              </w:divBdr>
              <w:divsChild>
                <w:div w:id="11306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2859">
          <w:marLeft w:val="0"/>
          <w:marRight w:val="0"/>
          <w:marTop w:val="0"/>
          <w:marBottom w:val="0"/>
          <w:divBdr>
            <w:top w:val="none" w:sz="0" w:space="0" w:color="auto"/>
            <w:left w:val="none" w:sz="0" w:space="0" w:color="auto"/>
            <w:bottom w:val="none" w:sz="0" w:space="0" w:color="auto"/>
            <w:right w:val="none" w:sz="0" w:space="0" w:color="auto"/>
          </w:divBdr>
          <w:divsChild>
            <w:div w:id="1644888851">
              <w:marLeft w:val="0"/>
              <w:marRight w:val="0"/>
              <w:marTop w:val="0"/>
              <w:marBottom w:val="0"/>
              <w:divBdr>
                <w:top w:val="none" w:sz="0" w:space="0" w:color="auto"/>
                <w:left w:val="none" w:sz="0" w:space="0" w:color="auto"/>
                <w:bottom w:val="none" w:sz="0" w:space="0" w:color="auto"/>
                <w:right w:val="none" w:sz="0" w:space="0" w:color="auto"/>
              </w:divBdr>
              <w:divsChild>
                <w:div w:id="1605570984">
                  <w:marLeft w:val="0"/>
                  <w:marRight w:val="0"/>
                  <w:marTop w:val="0"/>
                  <w:marBottom w:val="0"/>
                  <w:divBdr>
                    <w:top w:val="none" w:sz="0" w:space="0" w:color="auto"/>
                    <w:left w:val="none" w:sz="0" w:space="0" w:color="auto"/>
                    <w:bottom w:val="none" w:sz="0" w:space="0" w:color="auto"/>
                    <w:right w:val="none" w:sz="0" w:space="0" w:color="auto"/>
                  </w:divBdr>
                  <w:divsChild>
                    <w:div w:id="1764642659">
                      <w:marLeft w:val="0"/>
                      <w:marRight w:val="0"/>
                      <w:marTop w:val="0"/>
                      <w:marBottom w:val="0"/>
                      <w:divBdr>
                        <w:top w:val="none" w:sz="0" w:space="0" w:color="auto"/>
                        <w:left w:val="none" w:sz="0" w:space="0" w:color="auto"/>
                        <w:bottom w:val="none" w:sz="0" w:space="0" w:color="auto"/>
                        <w:right w:val="none" w:sz="0" w:space="0" w:color="auto"/>
                      </w:divBdr>
                    </w:div>
                    <w:div w:id="131290107">
                      <w:marLeft w:val="0"/>
                      <w:marRight w:val="0"/>
                      <w:marTop w:val="0"/>
                      <w:marBottom w:val="0"/>
                      <w:divBdr>
                        <w:top w:val="none" w:sz="0" w:space="0" w:color="auto"/>
                        <w:left w:val="none" w:sz="0" w:space="0" w:color="auto"/>
                        <w:bottom w:val="none" w:sz="0" w:space="0" w:color="auto"/>
                        <w:right w:val="none" w:sz="0" w:space="0" w:color="auto"/>
                      </w:divBdr>
                      <w:divsChild>
                        <w:div w:id="2004771347">
                          <w:marLeft w:val="0"/>
                          <w:marRight w:val="0"/>
                          <w:marTop w:val="0"/>
                          <w:marBottom w:val="0"/>
                          <w:divBdr>
                            <w:top w:val="none" w:sz="0" w:space="0" w:color="auto"/>
                            <w:left w:val="none" w:sz="0" w:space="0" w:color="auto"/>
                            <w:bottom w:val="none" w:sz="0" w:space="0" w:color="auto"/>
                            <w:right w:val="none" w:sz="0" w:space="0" w:color="auto"/>
                          </w:divBdr>
                          <w:divsChild>
                            <w:div w:id="9087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11724">
          <w:marLeft w:val="0"/>
          <w:marRight w:val="0"/>
          <w:marTop w:val="0"/>
          <w:marBottom w:val="0"/>
          <w:divBdr>
            <w:top w:val="none" w:sz="0" w:space="0" w:color="auto"/>
            <w:left w:val="none" w:sz="0" w:space="0" w:color="auto"/>
            <w:bottom w:val="none" w:sz="0" w:space="0" w:color="auto"/>
            <w:right w:val="none" w:sz="0" w:space="0" w:color="auto"/>
          </w:divBdr>
        </w:div>
      </w:divsChild>
    </w:div>
    <w:div w:id="571819001">
      <w:bodyDiv w:val="1"/>
      <w:marLeft w:val="0"/>
      <w:marRight w:val="0"/>
      <w:marTop w:val="0"/>
      <w:marBottom w:val="0"/>
      <w:divBdr>
        <w:top w:val="none" w:sz="0" w:space="0" w:color="auto"/>
        <w:left w:val="none" w:sz="0" w:space="0" w:color="auto"/>
        <w:bottom w:val="none" w:sz="0" w:space="0" w:color="auto"/>
        <w:right w:val="none" w:sz="0" w:space="0" w:color="auto"/>
      </w:divBdr>
    </w:div>
    <w:div w:id="574363221">
      <w:bodyDiv w:val="1"/>
      <w:marLeft w:val="0"/>
      <w:marRight w:val="0"/>
      <w:marTop w:val="0"/>
      <w:marBottom w:val="0"/>
      <w:divBdr>
        <w:top w:val="none" w:sz="0" w:space="0" w:color="auto"/>
        <w:left w:val="none" w:sz="0" w:space="0" w:color="auto"/>
        <w:bottom w:val="none" w:sz="0" w:space="0" w:color="auto"/>
        <w:right w:val="none" w:sz="0" w:space="0" w:color="auto"/>
      </w:divBdr>
    </w:div>
    <w:div w:id="575019681">
      <w:bodyDiv w:val="1"/>
      <w:marLeft w:val="0"/>
      <w:marRight w:val="0"/>
      <w:marTop w:val="0"/>
      <w:marBottom w:val="0"/>
      <w:divBdr>
        <w:top w:val="none" w:sz="0" w:space="0" w:color="auto"/>
        <w:left w:val="none" w:sz="0" w:space="0" w:color="auto"/>
        <w:bottom w:val="none" w:sz="0" w:space="0" w:color="auto"/>
        <w:right w:val="none" w:sz="0" w:space="0" w:color="auto"/>
      </w:divBdr>
    </w:div>
    <w:div w:id="618032843">
      <w:bodyDiv w:val="1"/>
      <w:marLeft w:val="0"/>
      <w:marRight w:val="0"/>
      <w:marTop w:val="0"/>
      <w:marBottom w:val="0"/>
      <w:divBdr>
        <w:top w:val="none" w:sz="0" w:space="0" w:color="auto"/>
        <w:left w:val="none" w:sz="0" w:space="0" w:color="auto"/>
        <w:bottom w:val="none" w:sz="0" w:space="0" w:color="auto"/>
        <w:right w:val="none" w:sz="0" w:space="0" w:color="auto"/>
      </w:divBdr>
    </w:div>
    <w:div w:id="642151337">
      <w:bodyDiv w:val="1"/>
      <w:marLeft w:val="0"/>
      <w:marRight w:val="0"/>
      <w:marTop w:val="0"/>
      <w:marBottom w:val="0"/>
      <w:divBdr>
        <w:top w:val="none" w:sz="0" w:space="0" w:color="auto"/>
        <w:left w:val="none" w:sz="0" w:space="0" w:color="auto"/>
        <w:bottom w:val="none" w:sz="0" w:space="0" w:color="auto"/>
        <w:right w:val="none" w:sz="0" w:space="0" w:color="auto"/>
      </w:divBdr>
    </w:div>
    <w:div w:id="643853308">
      <w:bodyDiv w:val="1"/>
      <w:marLeft w:val="0"/>
      <w:marRight w:val="0"/>
      <w:marTop w:val="0"/>
      <w:marBottom w:val="0"/>
      <w:divBdr>
        <w:top w:val="none" w:sz="0" w:space="0" w:color="auto"/>
        <w:left w:val="none" w:sz="0" w:space="0" w:color="auto"/>
        <w:bottom w:val="none" w:sz="0" w:space="0" w:color="auto"/>
        <w:right w:val="none" w:sz="0" w:space="0" w:color="auto"/>
      </w:divBdr>
    </w:div>
    <w:div w:id="675886096">
      <w:bodyDiv w:val="1"/>
      <w:marLeft w:val="0"/>
      <w:marRight w:val="0"/>
      <w:marTop w:val="0"/>
      <w:marBottom w:val="0"/>
      <w:divBdr>
        <w:top w:val="none" w:sz="0" w:space="0" w:color="auto"/>
        <w:left w:val="none" w:sz="0" w:space="0" w:color="auto"/>
        <w:bottom w:val="none" w:sz="0" w:space="0" w:color="auto"/>
        <w:right w:val="none" w:sz="0" w:space="0" w:color="auto"/>
      </w:divBdr>
      <w:divsChild>
        <w:div w:id="1130827030">
          <w:marLeft w:val="0"/>
          <w:marRight w:val="0"/>
          <w:marTop w:val="0"/>
          <w:marBottom w:val="0"/>
          <w:divBdr>
            <w:top w:val="none" w:sz="0" w:space="0" w:color="auto"/>
            <w:left w:val="none" w:sz="0" w:space="0" w:color="auto"/>
            <w:bottom w:val="none" w:sz="0" w:space="0" w:color="auto"/>
            <w:right w:val="none" w:sz="0" w:space="0" w:color="auto"/>
          </w:divBdr>
        </w:div>
        <w:div w:id="449013634">
          <w:marLeft w:val="0"/>
          <w:marRight w:val="0"/>
          <w:marTop w:val="0"/>
          <w:marBottom w:val="0"/>
          <w:divBdr>
            <w:top w:val="none" w:sz="0" w:space="0" w:color="auto"/>
            <w:left w:val="none" w:sz="0" w:space="0" w:color="auto"/>
            <w:bottom w:val="none" w:sz="0" w:space="0" w:color="auto"/>
            <w:right w:val="none" w:sz="0" w:space="0" w:color="auto"/>
          </w:divBdr>
          <w:divsChild>
            <w:div w:id="250629269">
              <w:marLeft w:val="0"/>
              <w:marRight w:val="0"/>
              <w:marTop w:val="0"/>
              <w:marBottom w:val="0"/>
              <w:divBdr>
                <w:top w:val="none" w:sz="0" w:space="0" w:color="auto"/>
                <w:left w:val="none" w:sz="0" w:space="0" w:color="auto"/>
                <w:bottom w:val="none" w:sz="0" w:space="0" w:color="auto"/>
                <w:right w:val="none" w:sz="0" w:space="0" w:color="auto"/>
              </w:divBdr>
              <w:divsChild>
                <w:div w:id="20071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419">
          <w:marLeft w:val="0"/>
          <w:marRight w:val="0"/>
          <w:marTop w:val="0"/>
          <w:marBottom w:val="0"/>
          <w:divBdr>
            <w:top w:val="none" w:sz="0" w:space="0" w:color="auto"/>
            <w:left w:val="none" w:sz="0" w:space="0" w:color="auto"/>
            <w:bottom w:val="none" w:sz="0" w:space="0" w:color="auto"/>
            <w:right w:val="none" w:sz="0" w:space="0" w:color="auto"/>
          </w:divBdr>
          <w:divsChild>
            <w:div w:id="145829118">
              <w:marLeft w:val="0"/>
              <w:marRight w:val="0"/>
              <w:marTop w:val="0"/>
              <w:marBottom w:val="0"/>
              <w:divBdr>
                <w:top w:val="none" w:sz="0" w:space="0" w:color="auto"/>
                <w:left w:val="none" w:sz="0" w:space="0" w:color="auto"/>
                <w:bottom w:val="none" w:sz="0" w:space="0" w:color="auto"/>
                <w:right w:val="none" w:sz="0" w:space="0" w:color="auto"/>
              </w:divBdr>
              <w:divsChild>
                <w:div w:id="1924726787">
                  <w:marLeft w:val="0"/>
                  <w:marRight w:val="0"/>
                  <w:marTop w:val="0"/>
                  <w:marBottom w:val="0"/>
                  <w:divBdr>
                    <w:top w:val="none" w:sz="0" w:space="0" w:color="auto"/>
                    <w:left w:val="none" w:sz="0" w:space="0" w:color="auto"/>
                    <w:bottom w:val="none" w:sz="0" w:space="0" w:color="auto"/>
                    <w:right w:val="none" w:sz="0" w:space="0" w:color="auto"/>
                  </w:divBdr>
                  <w:divsChild>
                    <w:div w:id="2075617601">
                      <w:marLeft w:val="0"/>
                      <w:marRight w:val="0"/>
                      <w:marTop w:val="0"/>
                      <w:marBottom w:val="0"/>
                      <w:divBdr>
                        <w:top w:val="none" w:sz="0" w:space="0" w:color="auto"/>
                        <w:left w:val="none" w:sz="0" w:space="0" w:color="auto"/>
                        <w:bottom w:val="none" w:sz="0" w:space="0" w:color="auto"/>
                        <w:right w:val="none" w:sz="0" w:space="0" w:color="auto"/>
                      </w:divBdr>
                    </w:div>
                    <w:div w:id="2107144727">
                      <w:marLeft w:val="0"/>
                      <w:marRight w:val="0"/>
                      <w:marTop w:val="0"/>
                      <w:marBottom w:val="0"/>
                      <w:divBdr>
                        <w:top w:val="none" w:sz="0" w:space="0" w:color="auto"/>
                        <w:left w:val="none" w:sz="0" w:space="0" w:color="auto"/>
                        <w:bottom w:val="none" w:sz="0" w:space="0" w:color="auto"/>
                        <w:right w:val="none" w:sz="0" w:space="0" w:color="auto"/>
                      </w:divBdr>
                      <w:divsChild>
                        <w:div w:id="205946645">
                          <w:marLeft w:val="0"/>
                          <w:marRight w:val="0"/>
                          <w:marTop w:val="0"/>
                          <w:marBottom w:val="0"/>
                          <w:divBdr>
                            <w:top w:val="none" w:sz="0" w:space="0" w:color="auto"/>
                            <w:left w:val="none" w:sz="0" w:space="0" w:color="auto"/>
                            <w:bottom w:val="none" w:sz="0" w:space="0" w:color="auto"/>
                            <w:right w:val="none" w:sz="0" w:space="0" w:color="auto"/>
                          </w:divBdr>
                          <w:divsChild>
                            <w:div w:id="377897888">
                              <w:marLeft w:val="0"/>
                              <w:marRight w:val="0"/>
                              <w:marTop w:val="0"/>
                              <w:marBottom w:val="0"/>
                              <w:divBdr>
                                <w:top w:val="none" w:sz="0" w:space="0" w:color="auto"/>
                                <w:left w:val="none" w:sz="0" w:space="0" w:color="auto"/>
                                <w:bottom w:val="none" w:sz="0" w:space="0" w:color="auto"/>
                                <w:right w:val="none" w:sz="0" w:space="0" w:color="auto"/>
                              </w:divBdr>
                            </w:div>
                            <w:div w:id="20681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020797">
          <w:marLeft w:val="0"/>
          <w:marRight w:val="0"/>
          <w:marTop w:val="0"/>
          <w:marBottom w:val="0"/>
          <w:divBdr>
            <w:top w:val="none" w:sz="0" w:space="0" w:color="auto"/>
            <w:left w:val="none" w:sz="0" w:space="0" w:color="auto"/>
            <w:bottom w:val="none" w:sz="0" w:space="0" w:color="auto"/>
            <w:right w:val="none" w:sz="0" w:space="0" w:color="auto"/>
          </w:divBdr>
        </w:div>
      </w:divsChild>
    </w:div>
    <w:div w:id="684131613">
      <w:bodyDiv w:val="1"/>
      <w:marLeft w:val="0"/>
      <w:marRight w:val="0"/>
      <w:marTop w:val="0"/>
      <w:marBottom w:val="0"/>
      <w:divBdr>
        <w:top w:val="none" w:sz="0" w:space="0" w:color="auto"/>
        <w:left w:val="none" w:sz="0" w:space="0" w:color="auto"/>
        <w:bottom w:val="none" w:sz="0" w:space="0" w:color="auto"/>
        <w:right w:val="none" w:sz="0" w:space="0" w:color="auto"/>
      </w:divBdr>
    </w:div>
    <w:div w:id="755564818">
      <w:bodyDiv w:val="1"/>
      <w:marLeft w:val="0"/>
      <w:marRight w:val="0"/>
      <w:marTop w:val="0"/>
      <w:marBottom w:val="0"/>
      <w:divBdr>
        <w:top w:val="none" w:sz="0" w:space="0" w:color="auto"/>
        <w:left w:val="none" w:sz="0" w:space="0" w:color="auto"/>
        <w:bottom w:val="none" w:sz="0" w:space="0" w:color="auto"/>
        <w:right w:val="none" w:sz="0" w:space="0" w:color="auto"/>
      </w:divBdr>
    </w:div>
    <w:div w:id="794519385">
      <w:bodyDiv w:val="1"/>
      <w:marLeft w:val="0"/>
      <w:marRight w:val="0"/>
      <w:marTop w:val="0"/>
      <w:marBottom w:val="0"/>
      <w:divBdr>
        <w:top w:val="none" w:sz="0" w:space="0" w:color="auto"/>
        <w:left w:val="none" w:sz="0" w:space="0" w:color="auto"/>
        <w:bottom w:val="none" w:sz="0" w:space="0" w:color="auto"/>
        <w:right w:val="none" w:sz="0" w:space="0" w:color="auto"/>
      </w:divBdr>
      <w:divsChild>
        <w:div w:id="425001315">
          <w:marLeft w:val="0"/>
          <w:marRight w:val="0"/>
          <w:marTop w:val="0"/>
          <w:marBottom w:val="0"/>
          <w:divBdr>
            <w:top w:val="none" w:sz="0" w:space="0" w:color="auto"/>
            <w:left w:val="none" w:sz="0" w:space="0" w:color="auto"/>
            <w:bottom w:val="none" w:sz="0" w:space="0" w:color="auto"/>
            <w:right w:val="none" w:sz="0" w:space="0" w:color="auto"/>
          </w:divBdr>
          <w:divsChild>
            <w:div w:id="239875210">
              <w:marLeft w:val="0"/>
              <w:marRight w:val="0"/>
              <w:marTop w:val="0"/>
              <w:marBottom w:val="0"/>
              <w:divBdr>
                <w:top w:val="none" w:sz="0" w:space="0" w:color="auto"/>
                <w:left w:val="none" w:sz="0" w:space="0" w:color="auto"/>
                <w:bottom w:val="none" w:sz="0" w:space="0" w:color="auto"/>
                <w:right w:val="none" w:sz="0" w:space="0" w:color="auto"/>
              </w:divBdr>
              <w:divsChild>
                <w:div w:id="1914312124">
                  <w:marLeft w:val="0"/>
                  <w:marRight w:val="0"/>
                  <w:marTop w:val="0"/>
                  <w:marBottom w:val="0"/>
                  <w:divBdr>
                    <w:top w:val="none" w:sz="0" w:space="0" w:color="auto"/>
                    <w:left w:val="none" w:sz="0" w:space="0" w:color="auto"/>
                    <w:bottom w:val="none" w:sz="0" w:space="0" w:color="auto"/>
                    <w:right w:val="none" w:sz="0" w:space="0" w:color="auto"/>
                  </w:divBdr>
                  <w:divsChild>
                    <w:div w:id="829248632">
                      <w:marLeft w:val="0"/>
                      <w:marRight w:val="0"/>
                      <w:marTop w:val="0"/>
                      <w:marBottom w:val="0"/>
                      <w:divBdr>
                        <w:top w:val="none" w:sz="0" w:space="0" w:color="auto"/>
                        <w:left w:val="none" w:sz="0" w:space="0" w:color="auto"/>
                        <w:bottom w:val="none" w:sz="0" w:space="0" w:color="auto"/>
                        <w:right w:val="none" w:sz="0" w:space="0" w:color="auto"/>
                      </w:divBdr>
                    </w:div>
                    <w:div w:id="788398160">
                      <w:marLeft w:val="0"/>
                      <w:marRight w:val="0"/>
                      <w:marTop w:val="0"/>
                      <w:marBottom w:val="0"/>
                      <w:divBdr>
                        <w:top w:val="none" w:sz="0" w:space="0" w:color="auto"/>
                        <w:left w:val="none" w:sz="0" w:space="0" w:color="auto"/>
                        <w:bottom w:val="none" w:sz="0" w:space="0" w:color="auto"/>
                        <w:right w:val="none" w:sz="0" w:space="0" w:color="auto"/>
                      </w:divBdr>
                    </w:div>
                  </w:divsChild>
                </w:div>
                <w:div w:id="2044205990">
                  <w:marLeft w:val="0"/>
                  <w:marRight w:val="0"/>
                  <w:marTop w:val="0"/>
                  <w:marBottom w:val="0"/>
                  <w:divBdr>
                    <w:top w:val="none" w:sz="0" w:space="0" w:color="auto"/>
                    <w:left w:val="none" w:sz="0" w:space="0" w:color="auto"/>
                    <w:bottom w:val="none" w:sz="0" w:space="0" w:color="auto"/>
                    <w:right w:val="none" w:sz="0" w:space="0" w:color="auto"/>
                  </w:divBdr>
                  <w:divsChild>
                    <w:div w:id="1479033031">
                      <w:marLeft w:val="0"/>
                      <w:marRight w:val="0"/>
                      <w:marTop w:val="0"/>
                      <w:marBottom w:val="0"/>
                      <w:divBdr>
                        <w:top w:val="none" w:sz="0" w:space="0" w:color="auto"/>
                        <w:left w:val="none" w:sz="0" w:space="0" w:color="auto"/>
                        <w:bottom w:val="none" w:sz="0" w:space="0" w:color="auto"/>
                        <w:right w:val="none" w:sz="0" w:space="0" w:color="auto"/>
                      </w:divBdr>
                    </w:div>
                    <w:div w:id="593444101">
                      <w:marLeft w:val="0"/>
                      <w:marRight w:val="0"/>
                      <w:marTop w:val="0"/>
                      <w:marBottom w:val="0"/>
                      <w:divBdr>
                        <w:top w:val="none" w:sz="0" w:space="0" w:color="auto"/>
                        <w:left w:val="none" w:sz="0" w:space="0" w:color="auto"/>
                        <w:bottom w:val="none" w:sz="0" w:space="0" w:color="auto"/>
                        <w:right w:val="none" w:sz="0" w:space="0" w:color="auto"/>
                      </w:divBdr>
                    </w:div>
                  </w:divsChild>
                </w:div>
                <w:div w:id="1538154029">
                  <w:marLeft w:val="0"/>
                  <w:marRight w:val="0"/>
                  <w:marTop w:val="0"/>
                  <w:marBottom w:val="0"/>
                  <w:divBdr>
                    <w:top w:val="none" w:sz="0" w:space="0" w:color="auto"/>
                    <w:left w:val="none" w:sz="0" w:space="0" w:color="auto"/>
                    <w:bottom w:val="none" w:sz="0" w:space="0" w:color="auto"/>
                    <w:right w:val="none" w:sz="0" w:space="0" w:color="auto"/>
                  </w:divBdr>
                  <w:divsChild>
                    <w:div w:id="1238712002">
                      <w:marLeft w:val="0"/>
                      <w:marRight w:val="0"/>
                      <w:marTop w:val="0"/>
                      <w:marBottom w:val="0"/>
                      <w:divBdr>
                        <w:top w:val="none" w:sz="0" w:space="0" w:color="auto"/>
                        <w:left w:val="none" w:sz="0" w:space="0" w:color="auto"/>
                        <w:bottom w:val="none" w:sz="0" w:space="0" w:color="auto"/>
                        <w:right w:val="none" w:sz="0" w:space="0" w:color="auto"/>
                      </w:divBdr>
                    </w:div>
                    <w:div w:id="5986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784908">
      <w:bodyDiv w:val="1"/>
      <w:marLeft w:val="0"/>
      <w:marRight w:val="0"/>
      <w:marTop w:val="0"/>
      <w:marBottom w:val="0"/>
      <w:divBdr>
        <w:top w:val="none" w:sz="0" w:space="0" w:color="auto"/>
        <w:left w:val="none" w:sz="0" w:space="0" w:color="auto"/>
        <w:bottom w:val="none" w:sz="0" w:space="0" w:color="auto"/>
        <w:right w:val="none" w:sz="0" w:space="0" w:color="auto"/>
      </w:divBdr>
    </w:div>
    <w:div w:id="899560404">
      <w:bodyDiv w:val="1"/>
      <w:marLeft w:val="0"/>
      <w:marRight w:val="0"/>
      <w:marTop w:val="0"/>
      <w:marBottom w:val="0"/>
      <w:divBdr>
        <w:top w:val="none" w:sz="0" w:space="0" w:color="auto"/>
        <w:left w:val="none" w:sz="0" w:space="0" w:color="auto"/>
        <w:bottom w:val="none" w:sz="0" w:space="0" w:color="auto"/>
        <w:right w:val="none" w:sz="0" w:space="0" w:color="auto"/>
      </w:divBdr>
    </w:div>
    <w:div w:id="926042261">
      <w:bodyDiv w:val="1"/>
      <w:marLeft w:val="0"/>
      <w:marRight w:val="0"/>
      <w:marTop w:val="0"/>
      <w:marBottom w:val="0"/>
      <w:divBdr>
        <w:top w:val="none" w:sz="0" w:space="0" w:color="auto"/>
        <w:left w:val="none" w:sz="0" w:space="0" w:color="auto"/>
        <w:bottom w:val="none" w:sz="0" w:space="0" w:color="auto"/>
        <w:right w:val="none" w:sz="0" w:space="0" w:color="auto"/>
      </w:divBdr>
    </w:div>
    <w:div w:id="954747410">
      <w:bodyDiv w:val="1"/>
      <w:marLeft w:val="0"/>
      <w:marRight w:val="0"/>
      <w:marTop w:val="0"/>
      <w:marBottom w:val="0"/>
      <w:divBdr>
        <w:top w:val="none" w:sz="0" w:space="0" w:color="auto"/>
        <w:left w:val="none" w:sz="0" w:space="0" w:color="auto"/>
        <w:bottom w:val="none" w:sz="0" w:space="0" w:color="auto"/>
        <w:right w:val="none" w:sz="0" w:space="0" w:color="auto"/>
      </w:divBdr>
    </w:div>
    <w:div w:id="955797907">
      <w:bodyDiv w:val="1"/>
      <w:marLeft w:val="0"/>
      <w:marRight w:val="0"/>
      <w:marTop w:val="0"/>
      <w:marBottom w:val="0"/>
      <w:divBdr>
        <w:top w:val="none" w:sz="0" w:space="0" w:color="auto"/>
        <w:left w:val="none" w:sz="0" w:space="0" w:color="auto"/>
        <w:bottom w:val="none" w:sz="0" w:space="0" w:color="auto"/>
        <w:right w:val="none" w:sz="0" w:space="0" w:color="auto"/>
      </w:divBdr>
    </w:div>
    <w:div w:id="959335074">
      <w:bodyDiv w:val="1"/>
      <w:marLeft w:val="0"/>
      <w:marRight w:val="0"/>
      <w:marTop w:val="0"/>
      <w:marBottom w:val="0"/>
      <w:divBdr>
        <w:top w:val="none" w:sz="0" w:space="0" w:color="auto"/>
        <w:left w:val="none" w:sz="0" w:space="0" w:color="auto"/>
        <w:bottom w:val="none" w:sz="0" w:space="0" w:color="auto"/>
        <w:right w:val="none" w:sz="0" w:space="0" w:color="auto"/>
      </w:divBdr>
    </w:div>
    <w:div w:id="966812188">
      <w:bodyDiv w:val="1"/>
      <w:marLeft w:val="0"/>
      <w:marRight w:val="0"/>
      <w:marTop w:val="0"/>
      <w:marBottom w:val="0"/>
      <w:divBdr>
        <w:top w:val="none" w:sz="0" w:space="0" w:color="auto"/>
        <w:left w:val="none" w:sz="0" w:space="0" w:color="auto"/>
        <w:bottom w:val="none" w:sz="0" w:space="0" w:color="auto"/>
        <w:right w:val="none" w:sz="0" w:space="0" w:color="auto"/>
      </w:divBdr>
    </w:div>
    <w:div w:id="983579518">
      <w:bodyDiv w:val="1"/>
      <w:marLeft w:val="0"/>
      <w:marRight w:val="0"/>
      <w:marTop w:val="0"/>
      <w:marBottom w:val="0"/>
      <w:divBdr>
        <w:top w:val="none" w:sz="0" w:space="0" w:color="auto"/>
        <w:left w:val="none" w:sz="0" w:space="0" w:color="auto"/>
        <w:bottom w:val="none" w:sz="0" w:space="0" w:color="auto"/>
        <w:right w:val="none" w:sz="0" w:space="0" w:color="auto"/>
      </w:divBdr>
    </w:div>
    <w:div w:id="992029671">
      <w:bodyDiv w:val="1"/>
      <w:marLeft w:val="0"/>
      <w:marRight w:val="0"/>
      <w:marTop w:val="0"/>
      <w:marBottom w:val="0"/>
      <w:divBdr>
        <w:top w:val="none" w:sz="0" w:space="0" w:color="auto"/>
        <w:left w:val="none" w:sz="0" w:space="0" w:color="auto"/>
        <w:bottom w:val="none" w:sz="0" w:space="0" w:color="auto"/>
        <w:right w:val="none" w:sz="0" w:space="0" w:color="auto"/>
      </w:divBdr>
    </w:div>
    <w:div w:id="1029186129">
      <w:bodyDiv w:val="1"/>
      <w:marLeft w:val="0"/>
      <w:marRight w:val="0"/>
      <w:marTop w:val="0"/>
      <w:marBottom w:val="0"/>
      <w:divBdr>
        <w:top w:val="none" w:sz="0" w:space="0" w:color="auto"/>
        <w:left w:val="none" w:sz="0" w:space="0" w:color="auto"/>
        <w:bottom w:val="none" w:sz="0" w:space="0" w:color="auto"/>
        <w:right w:val="none" w:sz="0" w:space="0" w:color="auto"/>
      </w:divBdr>
    </w:div>
    <w:div w:id="1078985891">
      <w:bodyDiv w:val="1"/>
      <w:marLeft w:val="0"/>
      <w:marRight w:val="0"/>
      <w:marTop w:val="0"/>
      <w:marBottom w:val="0"/>
      <w:divBdr>
        <w:top w:val="none" w:sz="0" w:space="0" w:color="auto"/>
        <w:left w:val="none" w:sz="0" w:space="0" w:color="auto"/>
        <w:bottom w:val="none" w:sz="0" w:space="0" w:color="auto"/>
        <w:right w:val="none" w:sz="0" w:space="0" w:color="auto"/>
      </w:divBdr>
    </w:div>
    <w:div w:id="1090128820">
      <w:bodyDiv w:val="1"/>
      <w:marLeft w:val="0"/>
      <w:marRight w:val="0"/>
      <w:marTop w:val="0"/>
      <w:marBottom w:val="0"/>
      <w:divBdr>
        <w:top w:val="none" w:sz="0" w:space="0" w:color="auto"/>
        <w:left w:val="none" w:sz="0" w:space="0" w:color="auto"/>
        <w:bottom w:val="none" w:sz="0" w:space="0" w:color="auto"/>
        <w:right w:val="none" w:sz="0" w:space="0" w:color="auto"/>
      </w:divBdr>
    </w:div>
    <w:div w:id="1093940127">
      <w:bodyDiv w:val="1"/>
      <w:marLeft w:val="0"/>
      <w:marRight w:val="0"/>
      <w:marTop w:val="0"/>
      <w:marBottom w:val="0"/>
      <w:divBdr>
        <w:top w:val="none" w:sz="0" w:space="0" w:color="auto"/>
        <w:left w:val="none" w:sz="0" w:space="0" w:color="auto"/>
        <w:bottom w:val="none" w:sz="0" w:space="0" w:color="auto"/>
        <w:right w:val="none" w:sz="0" w:space="0" w:color="auto"/>
      </w:divBdr>
    </w:div>
    <w:div w:id="1111128249">
      <w:bodyDiv w:val="1"/>
      <w:marLeft w:val="0"/>
      <w:marRight w:val="0"/>
      <w:marTop w:val="0"/>
      <w:marBottom w:val="0"/>
      <w:divBdr>
        <w:top w:val="none" w:sz="0" w:space="0" w:color="auto"/>
        <w:left w:val="none" w:sz="0" w:space="0" w:color="auto"/>
        <w:bottom w:val="none" w:sz="0" w:space="0" w:color="auto"/>
        <w:right w:val="none" w:sz="0" w:space="0" w:color="auto"/>
      </w:divBdr>
    </w:div>
    <w:div w:id="1141079196">
      <w:bodyDiv w:val="1"/>
      <w:marLeft w:val="0"/>
      <w:marRight w:val="0"/>
      <w:marTop w:val="0"/>
      <w:marBottom w:val="0"/>
      <w:divBdr>
        <w:top w:val="none" w:sz="0" w:space="0" w:color="auto"/>
        <w:left w:val="none" w:sz="0" w:space="0" w:color="auto"/>
        <w:bottom w:val="none" w:sz="0" w:space="0" w:color="auto"/>
        <w:right w:val="none" w:sz="0" w:space="0" w:color="auto"/>
      </w:divBdr>
    </w:div>
    <w:div w:id="1173304979">
      <w:bodyDiv w:val="1"/>
      <w:marLeft w:val="0"/>
      <w:marRight w:val="0"/>
      <w:marTop w:val="0"/>
      <w:marBottom w:val="0"/>
      <w:divBdr>
        <w:top w:val="none" w:sz="0" w:space="0" w:color="auto"/>
        <w:left w:val="none" w:sz="0" w:space="0" w:color="auto"/>
        <w:bottom w:val="none" w:sz="0" w:space="0" w:color="auto"/>
        <w:right w:val="none" w:sz="0" w:space="0" w:color="auto"/>
      </w:divBdr>
    </w:div>
    <w:div w:id="1177575887">
      <w:bodyDiv w:val="1"/>
      <w:marLeft w:val="0"/>
      <w:marRight w:val="0"/>
      <w:marTop w:val="0"/>
      <w:marBottom w:val="0"/>
      <w:divBdr>
        <w:top w:val="none" w:sz="0" w:space="0" w:color="auto"/>
        <w:left w:val="none" w:sz="0" w:space="0" w:color="auto"/>
        <w:bottom w:val="none" w:sz="0" w:space="0" w:color="auto"/>
        <w:right w:val="none" w:sz="0" w:space="0" w:color="auto"/>
      </w:divBdr>
    </w:div>
    <w:div w:id="1183544868">
      <w:bodyDiv w:val="1"/>
      <w:marLeft w:val="0"/>
      <w:marRight w:val="0"/>
      <w:marTop w:val="0"/>
      <w:marBottom w:val="0"/>
      <w:divBdr>
        <w:top w:val="none" w:sz="0" w:space="0" w:color="auto"/>
        <w:left w:val="none" w:sz="0" w:space="0" w:color="auto"/>
        <w:bottom w:val="none" w:sz="0" w:space="0" w:color="auto"/>
        <w:right w:val="none" w:sz="0" w:space="0" w:color="auto"/>
      </w:divBdr>
    </w:div>
    <w:div w:id="1202741334">
      <w:bodyDiv w:val="1"/>
      <w:marLeft w:val="0"/>
      <w:marRight w:val="0"/>
      <w:marTop w:val="0"/>
      <w:marBottom w:val="0"/>
      <w:divBdr>
        <w:top w:val="none" w:sz="0" w:space="0" w:color="auto"/>
        <w:left w:val="none" w:sz="0" w:space="0" w:color="auto"/>
        <w:bottom w:val="none" w:sz="0" w:space="0" w:color="auto"/>
        <w:right w:val="none" w:sz="0" w:space="0" w:color="auto"/>
      </w:divBdr>
    </w:div>
    <w:div w:id="1227840800">
      <w:bodyDiv w:val="1"/>
      <w:marLeft w:val="0"/>
      <w:marRight w:val="0"/>
      <w:marTop w:val="0"/>
      <w:marBottom w:val="0"/>
      <w:divBdr>
        <w:top w:val="none" w:sz="0" w:space="0" w:color="auto"/>
        <w:left w:val="none" w:sz="0" w:space="0" w:color="auto"/>
        <w:bottom w:val="none" w:sz="0" w:space="0" w:color="auto"/>
        <w:right w:val="none" w:sz="0" w:space="0" w:color="auto"/>
      </w:divBdr>
    </w:div>
    <w:div w:id="1261840586">
      <w:bodyDiv w:val="1"/>
      <w:marLeft w:val="0"/>
      <w:marRight w:val="0"/>
      <w:marTop w:val="0"/>
      <w:marBottom w:val="0"/>
      <w:divBdr>
        <w:top w:val="none" w:sz="0" w:space="0" w:color="auto"/>
        <w:left w:val="none" w:sz="0" w:space="0" w:color="auto"/>
        <w:bottom w:val="none" w:sz="0" w:space="0" w:color="auto"/>
        <w:right w:val="none" w:sz="0" w:space="0" w:color="auto"/>
      </w:divBdr>
    </w:div>
    <w:div w:id="1292711601">
      <w:bodyDiv w:val="1"/>
      <w:marLeft w:val="0"/>
      <w:marRight w:val="0"/>
      <w:marTop w:val="0"/>
      <w:marBottom w:val="0"/>
      <w:divBdr>
        <w:top w:val="none" w:sz="0" w:space="0" w:color="auto"/>
        <w:left w:val="none" w:sz="0" w:space="0" w:color="auto"/>
        <w:bottom w:val="none" w:sz="0" w:space="0" w:color="auto"/>
        <w:right w:val="none" w:sz="0" w:space="0" w:color="auto"/>
      </w:divBdr>
    </w:div>
    <w:div w:id="1298100368">
      <w:bodyDiv w:val="1"/>
      <w:marLeft w:val="0"/>
      <w:marRight w:val="0"/>
      <w:marTop w:val="0"/>
      <w:marBottom w:val="0"/>
      <w:divBdr>
        <w:top w:val="none" w:sz="0" w:space="0" w:color="auto"/>
        <w:left w:val="none" w:sz="0" w:space="0" w:color="auto"/>
        <w:bottom w:val="none" w:sz="0" w:space="0" w:color="auto"/>
        <w:right w:val="none" w:sz="0" w:space="0" w:color="auto"/>
      </w:divBdr>
    </w:div>
    <w:div w:id="1324433078">
      <w:bodyDiv w:val="1"/>
      <w:marLeft w:val="0"/>
      <w:marRight w:val="0"/>
      <w:marTop w:val="0"/>
      <w:marBottom w:val="0"/>
      <w:divBdr>
        <w:top w:val="none" w:sz="0" w:space="0" w:color="auto"/>
        <w:left w:val="none" w:sz="0" w:space="0" w:color="auto"/>
        <w:bottom w:val="none" w:sz="0" w:space="0" w:color="auto"/>
        <w:right w:val="none" w:sz="0" w:space="0" w:color="auto"/>
      </w:divBdr>
    </w:div>
    <w:div w:id="1331719419">
      <w:bodyDiv w:val="1"/>
      <w:marLeft w:val="0"/>
      <w:marRight w:val="0"/>
      <w:marTop w:val="0"/>
      <w:marBottom w:val="0"/>
      <w:divBdr>
        <w:top w:val="none" w:sz="0" w:space="0" w:color="auto"/>
        <w:left w:val="none" w:sz="0" w:space="0" w:color="auto"/>
        <w:bottom w:val="none" w:sz="0" w:space="0" w:color="auto"/>
        <w:right w:val="none" w:sz="0" w:space="0" w:color="auto"/>
      </w:divBdr>
    </w:div>
    <w:div w:id="1388339426">
      <w:bodyDiv w:val="1"/>
      <w:marLeft w:val="0"/>
      <w:marRight w:val="0"/>
      <w:marTop w:val="0"/>
      <w:marBottom w:val="0"/>
      <w:divBdr>
        <w:top w:val="none" w:sz="0" w:space="0" w:color="auto"/>
        <w:left w:val="none" w:sz="0" w:space="0" w:color="auto"/>
        <w:bottom w:val="none" w:sz="0" w:space="0" w:color="auto"/>
        <w:right w:val="none" w:sz="0" w:space="0" w:color="auto"/>
      </w:divBdr>
    </w:div>
    <w:div w:id="1407024685">
      <w:bodyDiv w:val="1"/>
      <w:marLeft w:val="0"/>
      <w:marRight w:val="0"/>
      <w:marTop w:val="0"/>
      <w:marBottom w:val="0"/>
      <w:divBdr>
        <w:top w:val="none" w:sz="0" w:space="0" w:color="auto"/>
        <w:left w:val="none" w:sz="0" w:space="0" w:color="auto"/>
        <w:bottom w:val="none" w:sz="0" w:space="0" w:color="auto"/>
        <w:right w:val="none" w:sz="0" w:space="0" w:color="auto"/>
      </w:divBdr>
    </w:div>
    <w:div w:id="1460143442">
      <w:bodyDiv w:val="1"/>
      <w:marLeft w:val="0"/>
      <w:marRight w:val="0"/>
      <w:marTop w:val="0"/>
      <w:marBottom w:val="0"/>
      <w:divBdr>
        <w:top w:val="none" w:sz="0" w:space="0" w:color="auto"/>
        <w:left w:val="none" w:sz="0" w:space="0" w:color="auto"/>
        <w:bottom w:val="none" w:sz="0" w:space="0" w:color="auto"/>
        <w:right w:val="none" w:sz="0" w:space="0" w:color="auto"/>
      </w:divBdr>
    </w:div>
    <w:div w:id="1499885842">
      <w:bodyDiv w:val="1"/>
      <w:marLeft w:val="0"/>
      <w:marRight w:val="0"/>
      <w:marTop w:val="0"/>
      <w:marBottom w:val="0"/>
      <w:divBdr>
        <w:top w:val="none" w:sz="0" w:space="0" w:color="auto"/>
        <w:left w:val="none" w:sz="0" w:space="0" w:color="auto"/>
        <w:bottom w:val="none" w:sz="0" w:space="0" w:color="auto"/>
        <w:right w:val="none" w:sz="0" w:space="0" w:color="auto"/>
      </w:divBdr>
    </w:div>
    <w:div w:id="1569194724">
      <w:bodyDiv w:val="1"/>
      <w:marLeft w:val="0"/>
      <w:marRight w:val="0"/>
      <w:marTop w:val="0"/>
      <w:marBottom w:val="0"/>
      <w:divBdr>
        <w:top w:val="none" w:sz="0" w:space="0" w:color="auto"/>
        <w:left w:val="none" w:sz="0" w:space="0" w:color="auto"/>
        <w:bottom w:val="none" w:sz="0" w:space="0" w:color="auto"/>
        <w:right w:val="none" w:sz="0" w:space="0" w:color="auto"/>
      </w:divBdr>
      <w:divsChild>
        <w:div w:id="40910138">
          <w:marLeft w:val="0"/>
          <w:marRight w:val="0"/>
          <w:marTop w:val="0"/>
          <w:marBottom w:val="0"/>
          <w:divBdr>
            <w:top w:val="none" w:sz="0" w:space="0" w:color="auto"/>
            <w:left w:val="none" w:sz="0" w:space="0" w:color="auto"/>
            <w:bottom w:val="none" w:sz="0" w:space="0" w:color="auto"/>
            <w:right w:val="none" w:sz="0" w:space="0" w:color="auto"/>
          </w:divBdr>
        </w:div>
        <w:div w:id="1629163537">
          <w:marLeft w:val="0"/>
          <w:marRight w:val="0"/>
          <w:marTop w:val="0"/>
          <w:marBottom w:val="0"/>
          <w:divBdr>
            <w:top w:val="none" w:sz="0" w:space="0" w:color="auto"/>
            <w:left w:val="none" w:sz="0" w:space="0" w:color="auto"/>
            <w:bottom w:val="none" w:sz="0" w:space="0" w:color="auto"/>
            <w:right w:val="none" w:sz="0" w:space="0" w:color="auto"/>
          </w:divBdr>
          <w:divsChild>
            <w:div w:id="510991508">
              <w:marLeft w:val="0"/>
              <w:marRight w:val="0"/>
              <w:marTop w:val="0"/>
              <w:marBottom w:val="0"/>
              <w:divBdr>
                <w:top w:val="none" w:sz="0" w:space="0" w:color="auto"/>
                <w:left w:val="none" w:sz="0" w:space="0" w:color="auto"/>
                <w:bottom w:val="none" w:sz="0" w:space="0" w:color="auto"/>
                <w:right w:val="none" w:sz="0" w:space="0" w:color="auto"/>
              </w:divBdr>
              <w:divsChild>
                <w:div w:id="11317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87216">
          <w:marLeft w:val="0"/>
          <w:marRight w:val="0"/>
          <w:marTop w:val="0"/>
          <w:marBottom w:val="0"/>
          <w:divBdr>
            <w:top w:val="none" w:sz="0" w:space="0" w:color="auto"/>
            <w:left w:val="none" w:sz="0" w:space="0" w:color="auto"/>
            <w:bottom w:val="none" w:sz="0" w:space="0" w:color="auto"/>
            <w:right w:val="none" w:sz="0" w:space="0" w:color="auto"/>
          </w:divBdr>
          <w:divsChild>
            <w:div w:id="894315606">
              <w:marLeft w:val="0"/>
              <w:marRight w:val="0"/>
              <w:marTop w:val="0"/>
              <w:marBottom w:val="0"/>
              <w:divBdr>
                <w:top w:val="none" w:sz="0" w:space="0" w:color="auto"/>
                <w:left w:val="none" w:sz="0" w:space="0" w:color="auto"/>
                <w:bottom w:val="none" w:sz="0" w:space="0" w:color="auto"/>
                <w:right w:val="none" w:sz="0" w:space="0" w:color="auto"/>
              </w:divBdr>
              <w:divsChild>
                <w:div w:id="1160579140">
                  <w:marLeft w:val="0"/>
                  <w:marRight w:val="0"/>
                  <w:marTop w:val="0"/>
                  <w:marBottom w:val="0"/>
                  <w:divBdr>
                    <w:top w:val="none" w:sz="0" w:space="0" w:color="auto"/>
                    <w:left w:val="none" w:sz="0" w:space="0" w:color="auto"/>
                    <w:bottom w:val="none" w:sz="0" w:space="0" w:color="auto"/>
                    <w:right w:val="none" w:sz="0" w:space="0" w:color="auto"/>
                  </w:divBdr>
                  <w:divsChild>
                    <w:div w:id="1917401229">
                      <w:marLeft w:val="0"/>
                      <w:marRight w:val="0"/>
                      <w:marTop w:val="0"/>
                      <w:marBottom w:val="0"/>
                      <w:divBdr>
                        <w:top w:val="none" w:sz="0" w:space="0" w:color="auto"/>
                        <w:left w:val="none" w:sz="0" w:space="0" w:color="auto"/>
                        <w:bottom w:val="none" w:sz="0" w:space="0" w:color="auto"/>
                        <w:right w:val="none" w:sz="0" w:space="0" w:color="auto"/>
                      </w:divBdr>
                    </w:div>
                    <w:div w:id="1016465480">
                      <w:marLeft w:val="0"/>
                      <w:marRight w:val="0"/>
                      <w:marTop w:val="0"/>
                      <w:marBottom w:val="0"/>
                      <w:divBdr>
                        <w:top w:val="none" w:sz="0" w:space="0" w:color="auto"/>
                        <w:left w:val="none" w:sz="0" w:space="0" w:color="auto"/>
                        <w:bottom w:val="none" w:sz="0" w:space="0" w:color="auto"/>
                        <w:right w:val="none" w:sz="0" w:space="0" w:color="auto"/>
                      </w:divBdr>
                      <w:divsChild>
                        <w:div w:id="102264341">
                          <w:marLeft w:val="0"/>
                          <w:marRight w:val="0"/>
                          <w:marTop w:val="0"/>
                          <w:marBottom w:val="0"/>
                          <w:divBdr>
                            <w:top w:val="none" w:sz="0" w:space="0" w:color="auto"/>
                            <w:left w:val="none" w:sz="0" w:space="0" w:color="auto"/>
                            <w:bottom w:val="none" w:sz="0" w:space="0" w:color="auto"/>
                            <w:right w:val="none" w:sz="0" w:space="0" w:color="auto"/>
                          </w:divBdr>
                          <w:divsChild>
                            <w:div w:id="88160487">
                              <w:marLeft w:val="0"/>
                              <w:marRight w:val="0"/>
                              <w:marTop w:val="0"/>
                              <w:marBottom w:val="0"/>
                              <w:divBdr>
                                <w:top w:val="none" w:sz="0" w:space="0" w:color="auto"/>
                                <w:left w:val="none" w:sz="0" w:space="0" w:color="auto"/>
                                <w:bottom w:val="none" w:sz="0" w:space="0" w:color="auto"/>
                                <w:right w:val="none" w:sz="0" w:space="0" w:color="auto"/>
                              </w:divBdr>
                            </w:div>
                            <w:div w:id="460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033753">
          <w:marLeft w:val="0"/>
          <w:marRight w:val="0"/>
          <w:marTop w:val="0"/>
          <w:marBottom w:val="0"/>
          <w:divBdr>
            <w:top w:val="none" w:sz="0" w:space="0" w:color="auto"/>
            <w:left w:val="none" w:sz="0" w:space="0" w:color="auto"/>
            <w:bottom w:val="none" w:sz="0" w:space="0" w:color="auto"/>
            <w:right w:val="none" w:sz="0" w:space="0" w:color="auto"/>
          </w:divBdr>
        </w:div>
      </w:divsChild>
    </w:div>
    <w:div w:id="1583752959">
      <w:bodyDiv w:val="1"/>
      <w:marLeft w:val="0"/>
      <w:marRight w:val="0"/>
      <w:marTop w:val="0"/>
      <w:marBottom w:val="0"/>
      <w:divBdr>
        <w:top w:val="none" w:sz="0" w:space="0" w:color="auto"/>
        <w:left w:val="none" w:sz="0" w:space="0" w:color="auto"/>
        <w:bottom w:val="none" w:sz="0" w:space="0" w:color="auto"/>
        <w:right w:val="none" w:sz="0" w:space="0" w:color="auto"/>
      </w:divBdr>
    </w:div>
    <w:div w:id="1594510665">
      <w:bodyDiv w:val="1"/>
      <w:marLeft w:val="0"/>
      <w:marRight w:val="0"/>
      <w:marTop w:val="0"/>
      <w:marBottom w:val="0"/>
      <w:divBdr>
        <w:top w:val="none" w:sz="0" w:space="0" w:color="auto"/>
        <w:left w:val="none" w:sz="0" w:space="0" w:color="auto"/>
        <w:bottom w:val="none" w:sz="0" w:space="0" w:color="auto"/>
        <w:right w:val="none" w:sz="0" w:space="0" w:color="auto"/>
      </w:divBdr>
    </w:div>
    <w:div w:id="1668746903">
      <w:bodyDiv w:val="1"/>
      <w:marLeft w:val="0"/>
      <w:marRight w:val="0"/>
      <w:marTop w:val="0"/>
      <w:marBottom w:val="0"/>
      <w:divBdr>
        <w:top w:val="none" w:sz="0" w:space="0" w:color="auto"/>
        <w:left w:val="none" w:sz="0" w:space="0" w:color="auto"/>
        <w:bottom w:val="none" w:sz="0" w:space="0" w:color="auto"/>
        <w:right w:val="none" w:sz="0" w:space="0" w:color="auto"/>
      </w:divBdr>
    </w:div>
    <w:div w:id="1675718851">
      <w:bodyDiv w:val="1"/>
      <w:marLeft w:val="0"/>
      <w:marRight w:val="0"/>
      <w:marTop w:val="0"/>
      <w:marBottom w:val="0"/>
      <w:divBdr>
        <w:top w:val="none" w:sz="0" w:space="0" w:color="auto"/>
        <w:left w:val="none" w:sz="0" w:space="0" w:color="auto"/>
        <w:bottom w:val="none" w:sz="0" w:space="0" w:color="auto"/>
        <w:right w:val="none" w:sz="0" w:space="0" w:color="auto"/>
      </w:divBdr>
    </w:div>
    <w:div w:id="1685205493">
      <w:bodyDiv w:val="1"/>
      <w:marLeft w:val="0"/>
      <w:marRight w:val="0"/>
      <w:marTop w:val="0"/>
      <w:marBottom w:val="0"/>
      <w:divBdr>
        <w:top w:val="none" w:sz="0" w:space="0" w:color="auto"/>
        <w:left w:val="none" w:sz="0" w:space="0" w:color="auto"/>
        <w:bottom w:val="none" w:sz="0" w:space="0" w:color="auto"/>
        <w:right w:val="none" w:sz="0" w:space="0" w:color="auto"/>
      </w:divBdr>
    </w:div>
    <w:div w:id="1688018483">
      <w:bodyDiv w:val="1"/>
      <w:marLeft w:val="0"/>
      <w:marRight w:val="0"/>
      <w:marTop w:val="0"/>
      <w:marBottom w:val="0"/>
      <w:divBdr>
        <w:top w:val="none" w:sz="0" w:space="0" w:color="auto"/>
        <w:left w:val="none" w:sz="0" w:space="0" w:color="auto"/>
        <w:bottom w:val="none" w:sz="0" w:space="0" w:color="auto"/>
        <w:right w:val="none" w:sz="0" w:space="0" w:color="auto"/>
      </w:divBdr>
    </w:div>
    <w:div w:id="1740588611">
      <w:bodyDiv w:val="1"/>
      <w:marLeft w:val="0"/>
      <w:marRight w:val="0"/>
      <w:marTop w:val="0"/>
      <w:marBottom w:val="0"/>
      <w:divBdr>
        <w:top w:val="none" w:sz="0" w:space="0" w:color="auto"/>
        <w:left w:val="none" w:sz="0" w:space="0" w:color="auto"/>
        <w:bottom w:val="none" w:sz="0" w:space="0" w:color="auto"/>
        <w:right w:val="none" w:sz="0" w:space="0" w:color="auto"/>
      </w:divBdr>
    </w:div>
    <w:div w:id="1787968471">
      <w:bodyDiv w:val="1"/>
      <w:marLeft w:val="0"/>
      <w:marRight w:val="0"/>
      <w:marTop w:val="0"/>
      <w:marBottom w:val="0"/>
      <w:divBdr>
        <w:top w:val="none" w:sz="0" w:space="0" w:color="auto"/>
        <w:left w:val="none" w:sz="0" w:space="0" w:color="auto"/>
        <w:bottom w:val="none" w:sz="0" w:space="0" w:color="auto"/>
        <w:right w:val="none" w:sz="0" w:space="0" w:color="auto"/>
      </w:divBdr>
    </w:div>
    <w:div w:id="1817455109">
      <w:bodyDiv w:val="1"/>
      <w:marLeft w:val="0"/>
      <w:marRight w:val="0"/>
      <w:marTop w:val="0"/>
      <w:marBottom w:val="0"/>
      <w:divBdr>
        <w:top w:val="none" w:sz="0" w:space="0" w:color="auto"/>
        <w:left w:val="none" w:sz="0" w:space="0" w:color="auto"/>
        <w:bottom w:val="none" w:sz="0" w:space="0" w:color="auto"/>
        <w:right w:val="none" w:sz="0" w:space="0" w:color="auto"/>
      </w:divBdr>
    </w:div>
    <w:div w:id="1883518578">
      <w:bodyDiv w:val="1"/>
      <w:marLeft w:val="0"/>
      <w:marRight w:val="0"/>
      <w:marTop w:val="0"/>
      <w:marBottom w:val="0"/>
      <w:divBdr>
        <w:top w:val="none" w:sz="0" w:space="0" w:color="auto"/>
        <w:left w:val="none" w:sz="0" w:space="0" w:color="auto"/>
        <w:bottom w:val="none" w:sz="0" w:space="0" w:color="auto"/>
        <w:right w:val="none" w:sz="0" w:space="0" w:color="auto"/>
      </w:divBdr>
    </w:div>
    <w:div w:id="1928155300">
      <w:bodyDiv w:val="1"/>
      <w:marLeft w:val="0"/>
      <w:marRight w:val="0"/>
      <w:marTop w:val="0"/>
      <w:marBottom w:val="0"/>
      <w:divBdr>
        <w:top w:val="none" w:sz="0" w:space="0" w:color="auto"/>
        <w:left w:val="none" w:sz="0" w:space="0" w:color="auto"/>
        <w:bottom w:val="none" w:sz="0" w:space="0" w:color="auto"/>
        <w:right w:val="none" w:sz="0" w:space="0" w:color="auto"/>
      </w:divBdr>
    </w:div>
    <w:div w:id="1988823070">
      <w:bodyDiv w:val="1"/>
      <w:marLeft w:val="0"/>
      <w:marRight w:val="0"/>
      <w:marTop w:val="0"/>
      <w:marBottom w:val="0"/>
      <w:divBdr>
        <w:top w:val="none" w:sz="0" w:space="0" w:color="auto"/>
        <w:left w:val="none" w:sz="0" w:space="0" w:color="auto"/>
        <w:bottom w:val="none" w:sz="0" w:space="0" w:color="auto"/>
        <w:right w:val="none" w:sz="0" w:space="0" w:color="auto"/>
      </w:divBdr>
    </w:div>
    <w:div w:id="1994139803">
      <w:bodyDiv w:val="1"/>
      <w:marLeft w:val="0"/>
      <w:marRight w:val="0"/>
      <w:marTop w:val="0"/>
      <w:marBottom w:val="0"/>
      <w:divBdr>
        <w:top w:val="none" w:sz="0" w:space="0" w:color="auto"/>
        <w:left w:val="none" w:sz="0" w:space="0" w:color="auto"/>
        <w:bottom w:val="none" w:sz="0" w:space="0" w:color="auto"/>
        <w:right w:val="none" w:sz="0" w:space="0" w:color="auto"/>
      </w:divBdr>
    </w:div>
    <w:div w:id="2023194525">
      <w:bodyDiv w:val="1"/>
      <w:marLeft w:val="0"/>
      <w:marRight w:val="0"/>
      <w:marTop w:val="0"/>
      <w:marBottom w:val="0"/>
      <w:divBdr>
        <w:top w:val="none" w:sz="0" w:space="0" w:color="auto"/>
        <w:left w:val="none" w:sz="0" w:space="0" w:color="auto"/>
        <w:bottom w:val="none" w:sz="0" w:space="0" w:color="auto"/>
        <w:right w:val="none" w:sz="0" w:space="0" w:color="auto"/>
      </w:divBdr>
    </w:div>
    <w:div w:id="2055613250">
      <w:bodyDiv w:val="1"/>
      <w:marLeft w:val="0"/>
      <w:marRight w:val="0"/>
      <w:marTop w:val="0"/>
      <w:marBottom w:val="0"/>
      <w:divBdr>
        <w:top w:val="none" w:sz="0" w:space="0" w:color="auto"/>
        <w:left w:val="none" w:sz="0" w:space="0" w:color="auto"/>
        <w:bottom w:val="none" w:sz="0" w:space="0" w:color="auto"/>
        <w:right w:val="none" w:sz="0" w:space="0" w:color="auto"/>
      </w:divBdr>
    </w:div>
    <w:div w:id="2069766685">
      <w:bodyDiv w:val="1"/>
      <w:marLeft w:val="0"/>
      <w:marRight w:val="0"/>
      <w:marTop w:val="0"/>
      <w:marBottom w:val="0"/>
      <w:divBdr>
        <w:top w:val="none" w:sz="0" w:space="0" w:color="auto"/>
        <w:left w:val="none" w:sz="0" w:space="0" w:color="auto"/>
        <w:bottom w:val="none" w:sz="0" w:space="0" w:color="auto"/>
        <w:right w:val="none" w:sz="0" w:space="0" w:color="auto"/>
      </w:divBdr>
    </w:div>
    <w:div w:id="2095590654">
      <w:bodyDiv w:val="1"/>
      <w:marLeft w:val="0"/>
      <w:marRight w:val="0"/>
      <w:marTop w:val="0"/>
      <w:marBottom w:val="0"/>
      <w:divBdr>
        <w:top w:val="none" w:sz="0" w:space="0" w:color="auto"/>
        <w:left w:val="none" w:sz="0" w:space="0" w:color="auto"/>
        <w:bottom w:val="none" w:sz="0" w:space="0" w:color="auto"/>
        <w:right w:val="none" w:sz="0" w:space="0" w:color="auto"/>
      </w:divBdr>
    </w:div>
    <w:div w:id="2096200348">
      <w:bodyDiv w:val="1"/>
      <w:marLeft w:val="0"/>
      <w:marRight w:val="0"/>
      <w:marTop w:val="0"/>
      <w:marBottom w:val="0"/>
      <w:divBdr>
        <w:top w:val="none" w:sz="0" w:space="0" w:color="auto"/>
        <w:left w:val="none" w:sz="0" w:space="0" w:color="auto"/>
        <w:bottom w:val="none" w:sz="0" w:space="0" w:color="auto"/>
        <w:right w:val="none" w:sz="0" w:space="0" w:color="auto"/>
      </w:divBdr>
    </w:div>
    <w:div w:id="2107341065">
      <w:bodyDiv w:val="1"/>
      <w:marLeft w:val="0"/>
      <w:marRight w:val="0"/>
      <w:marTop w:val="0"/>
      <w:marBottom w:val="0"/>
      <w:divBdr>
        <w:top w:val="none" w:sz="0" w:space="0" w:color="auto"/>
        <w:left w:val="none" w:sz="0" w:space="0" w:color="auto"/>
        <w:bottom w:val="none" w:sz="0" w:space="0" w:color="auto"/>
        <w:right w:val="none" w:sz="0" w:space="0" w:color="auto"/>
      </w:divBdr>
    </w:div>
    <w:div w:id="2114980908">
      <w:bodyDiv w:val="1"/>
      <w:marLeft w:val="0"/>
      <w:marRight w:val="0"/>
      <w:marTop w:val="0"/>
      <w:marBottom w:val="0"/>
      <w:divBdr>
        <w:top w:val="none" w:sz="0" w:space="0" w:color="auto"/>
        <w:left w:val="none" w:sz="0" w:space="0" w:color="auto"/>
        <w:bottom w:val="none" w:sz="0" w:space="0" w:color="auto"/>
        <w:right w:val="none" w:sz="0" w:space="0" w:color="auto"/>
      </w:divBdr>
    </w:div>
    <w:div w:id="212614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ECAC8-0DA1-4BB0-A45D-BB727229F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1468</Words>
  <Characters>8372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2015-08-12T12:19:00Z</dcterms:created>
  <dcterms:modified xsi:type="dcterms:W3CDTF">2015-08-12T12:19:00Z</dcterms:modified>
</cp:coreProperties>
</file>